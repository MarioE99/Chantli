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D6165" w14:textId="33449FBF" w:rsidR="00F037A9" w:rsidRPr="00886102" w:rsidRDefault="0069753B" w:rsidP="00F037A9">
      <w:r>
        <w:rPr>
          <w:noProof/>
        </w:rPr>
        <w:drawing>
          <wp:anchor distT="0" distB="0" distL="114300" distR="114300" simplePos="0" relativeHeight="251660288" behindDoc="0" locked="0" layoutInCell="1" allowOverlap="1" wp14:anchorId="3FC3B16D" wp14:editId="4EB33426">
            <wp:simplePos x="0" y="0"/>
            <wp:positionH relativeFrom="margin">
              <wp:posOffset>1910715</wp:posOffset>
            </wp:positionH>
            <wp:positionV relativeFrom="paragraph">
              <wp:posOffset>-451485</wp:posOffset>
            </wp:positionV>
            <wp:extent cx="1847850" cy="1847850"/>
            <wp:effectExtent l="76200" t="76200" r="76200" b="9715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478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E2214" w14:textId="77777777" w:rsidR="00F037A9" w:rsidRPr="00886102" w:rsidRDefault="00F037A9" w:rsidP="00F037A9"/>
    <w:p w14:paraId="2A6E308F" w14:textId="5D1751BC" w:rsidR="00F037A9" w:rsidRPr="00886102" w:rsidRDefault="00F037A9" w:rsidP="00F037A9"/>
    <w:p w14:paraId="6049A8E0" w14:textId="6D65F92D" w:rsidR="00F037A9" w:rsidRPr="00886102" w:rsidRDefault="00F037A9" w:rsidP="00F037A9"/>
    <w:p w14:paraId="04E08BCB" w14:textId="40C5B397" w:rsidR="00F037A9" w:rsidRPr="00886102" w:rsidRDefault="00F037A9" w:rsidP="00F037A9"/>
    <w:p w14:paraId="355FAC3C" w14:textId="391ECD4A" w:rsidR="00F037A9" w:rsidRPr="00886102" w:rsidRDefault="00F037A9" w:rsidP="00F037A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8819C" wp14:editId="1EBFCC1B">
                <wp:simplePos x="0" y="0"/>
                <wp:positionH relativeFrom="margin">
                  <wp:posOffset>-746760</wp:posOffset>
                </wp:positionH>
                <wp:positionV relativeFrom="paragraph">
                  <wp:posOffset>253365</wp:posOffset>
                </wp:positionV>
                <wp:extent cx="7134225" cy="20574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4225" cy="2057400"/>
                        </a:xfrm>
                        <a:prstGeom prst="rect">
                          <a:avLst/>
                        </a:prstGeom>
                        <a:solidFill>
                          <a:srgbClr val="333947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4A9F40" id="Rectangle 2" o:spid="_x0000_s1026" style="position:absolute;margin-left:-58.8pt;margin-top:19.95pt;width:561.75pt;height:162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" fillcolor="#333947" strokecolor="#4472c4 [3204]" strokeweight=".5pt">
                <w10:wrap anchorx="margin"/>
              </v:rect>
            </w:pict>
          </mc:Fallback>
        </mc:AlternateContent>
      </w:r>
    </w:p>
    <w:p w14:paraId="325F4A32" w14:textId="1DB58843" w:rsidR="00F037A9" w:rsidRPr="00886102" w:rsidRDefault="00F037A9" w:rsidP="00F037A9"/>
    <w:p w14:paraId="0CAE362F" w14:textId="58393E17" w:rsidR="00F037A9" w:rsidRDefault="0069753B" w:rsidP="00F037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D8A645" wp14:editId="1D12EEF5">
                <wp:simplePos x="0" y="0"/>
                <wp:positionH relativeFrom="margin">
                  <wp:posOffset>-550545</wp:posOffset>
                </wp:positionH>
                <wp:positionV relativeFrom="paragraph">
                  <wp:posOffset>110490</wp:posOffset>
                </wp:positionV>
                <wp:extent cx="684847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84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13D86" w14:textId="230848A4" w:rsidR="00F037A9" w:rsidRPr="0069753B" w:rsidRDefault="00F037A9" w:rsidP="00F037A9">
                            <w:pPr>
                              <w:jc w:val="center"/>
                              <w:rPr>
                                <w:color w:val="FFFFFF" w:themeColor="background1"/>
                                <w:sz w:val="96"/>
                                <w:szCs w:val="96"/>
                                <w:lang w:val="es-SV"/>
                              </w:rPr>
                            </w:pPr>
                            <w:r w:rsidRPr="0069753B">
                              <w:rPr>
                                <w:color w:val="FFFFFF" w:themeColor="background1"/>
                                <w:sz w:val="96"/>
                                <w:szCs w:val="96"/>
                                <w:lang w:val="es-SV"/>
                              </w:rPr>
                              <w:t>Manual de</w:t>
                            </w:r>
                            <w:r w:rsidR="00DE0950">
                              <w:rPr>
                                <w:color w:val="FFFFFF" w:themeColor="background1"/>
                                <w:sz w:val="96"/>
                                <w:szCs w:val="96"/>
                                <w:lang w:val="es-SV"/>
                              </w:rPr>
                              <w:t xml:space="preserve"> administración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D8A6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3.35pt;margin-top:8.7pt;width:539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" filled="f" stroked="f">
                <v:textbox style="mso-fit-shape-to-text:t">
                  <w:txbxContent>
                    <w:p w14:paraId="2A413D86" w14:textId="230848A4" w:rsidR="00F037A9" w:rsidRPr="0069753B" w:rsidRDefault="00F037A9" w:rsidP="00F037A9">
                      <w:pPr>
                        <w:jc w:val="center"/>
                        <w:rPr>
                          <w:color w:val="FFFFFF" w:themeColor="background1"/>
                          <w:sz w:val="96"/>
                          <w:szCs w:val="96"/>
                          <w:lang w:val="es-SV"/>
                        </w:rPr>
                      </w:pPr>
                      <w:r w:rsidRPr="0069753B">
                        <w:rPr>
                          <w:color w:val="FFFFFF" w:themeColor="background1"/>
                          <w:sz w:val="96"/>
                          <w:szCs w:val="96"/>
                          <w:lang w:val="es-SV"/>
                        </w:rPr>
                        <w:t>Manual de</w:t>
                      </w:r>
                      <w:r w:rsidR="00DE0950">
                        <w:rPr>
                          <w:color w:val="FFFFFF" w:themeColor="background1"/>
                          <w:sz w:val="96"/>
                          <w:szCs w:val="96"/>
                          <w:lang w:val="es-SV"/>
                        </w:rPr>
                        <w:t xml:space="preserve"> administración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842B47" w14:textId="4EE96C1D" w:rsidR="00F037A9" w:rsidRDefault="00F037A9" w:rsidP="00F037A9">
      <w:pPr>
        <w:rPr>
          <w:b/>
          <w:bCs/>
          <w:sz w:val="28"/>
          <w:szCs w:val="28"/>
        </w:rPr>
      </w:pPr>
    </w:p>
    <w:p w14:paraId="1A7D28B3" w14:textId="48CD6ED6" w:rsidR="00F037A9" w:rsidRDefault="00F037A9" w:rsidP="00F037A9">
      <w:pPr>
        <w:jc w:val="center"/>
        <w:rPr>
          <w:b/>
          <w:bCs/>
          <w:sz w:val="28"/>
          <w:szCs w:val="28"/>
        </w:rPr>
      </w:pPr>
    </w:p>
    <w:p w14:paraId="578CEBAC" w14:textId="77777777" w:rsidR="002E77E1" w:rsidRDefault="002E77E1"/>
    <w:p w14:paraId="4FE26660" w14:textId="77777777" w:rsidR="002E77E1" w:rsidRDefault="002E77E1"/>
    <w:p w14:paraId="789D4DC9" w14:textId="77777777" w:rsidR="002E77E1" w:rsidRDefault="002E77E1"/>
    <w:p w14:paraId="272D260B" w14:textId="77777777" w:rsidR="002E77E1" w:rsidRDefault="002E77E1"/>
    <w:p w14:paraId="06870B08" w14:textId="77777777" w:rsidR="002E77E1" w:rsidRDefault="002E77E1"/>
    <w:p w14:paraId="082D89DF" w14:textId="77777777" w:rsidR="002E77E1" w:rsidRDefault="002E77E1"/>
    <w:p w14:paraId="1442A3B2" w14:textId="77777777" w:rsidR="002E77E1" w:rsidRDefault="002E77E1"/>
    <w:p w14:paraId="0C1D45A7" w14:textId="77777777" w:rsidR="002E77E1" w:rsidRDefault="002E77E1"/>
    <w:p w14:paraId="2D5D2473" w14:textId="77777777" w:rsidR="002E77E1" w:rsidRDefault="002E77E1"/>
    <w:p w14:paraId="260B706E" w14:textId="77777777" w:rsidR="002E77E1" w:rsidRDefault="002E77E1"/>
    <w:p w14:paraId="2F280623" w14:textId="77777777" w:rsidR="002E77E1" w:rsidRDefault="002E77E1"/>
    <w:p w14:paraId="2DCEDF5F" w14:textId="77777777" w:rsidR="002E77E1" w:rsidRDefault="002E77E1"/>
    <w:p w14:paraId="0906A8BF" w14:textId="77777777" w:rsidR="002E77E1" w:rsidRDefault="002E77E1"/>
    <w:p w14:paraId="73D25FA0" w14:textId="77777777" w:rsidR="002E77E1" w:rsidRDefault="002E77E1"/>
    <w:p w14:paraId="16444DA5" w14:textId="77777777" w:rsidR="002E77E1" w:rsidRDefault="002E77E1"/>
    <w:p w14:paraId="624B7DCF" w14:textId="77777777" w:rsidR="002E77E1" w:rsidRDefault="002E77E1"/>
    <w:p w14:paraId="2910D485" w14:textId="77777777" w:rsidR="002E77E1" w:rsidRDefault="002E77E1"/>
    <w:p w14:paraId="2A7A0B4D" w14:textId="544017ED" w:rsidR="002E77E1" w:rsidRDefault="002E77E1"/>
    <w:p w14:paraId="39E2BC3C" w14:textId="0A92C38F" w:rsidR="00E25191" w:rsidRDefault="00E25191" w:rsidP="00E25191">
      <w:pPr>
        <w:jc w:val="center"/>
      </w:pPr>
      <w:r>
        <w:rPr>
          <w:rFonts w:ascii="Source Sans Pro" w:hAnsi="Source Sans Pro"/>
          <w:noProof/>
          <w:color w:val="049CCF"/>
          <w:sz w:val="29"/>
          <w:szCs w:val="29"/>
          <w:shd w:val="clear" w:color="auto" w:fill="FFFFFF"/>
        </w:rPr>
        <w:lastRenderedPageBreak/>
        <w:drawing>
          <wp:inline distT="0" distB="0" distL="0" distR="0" wp14:anchorId="65A65DAA" wp14:editId="58486725">
            <wp:extent cx="838200" cy="295275"/>
            <wp:effectExtent l="0" t="0" r="0" b="9525"/>
            <wp:docPr id="6" name="Picture 6" descr="Licencia de Creative Commons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ia de Creative Commons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464646"/>
          <w:sz w:val="29"/>
          <w:szCs w:val="29"/>
        </w:rPr>
        <w:br/>
      </w:r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Manual de usuario </w:t>
      </w:r>
      <w:proofErr w:type="spellStart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by</w:t>
      </w:r>
      <w:proofErr w:type="spellEnd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 Mario Escobar </w:t>
      </w:r>
      <w:proofErr w:type="spellStart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is</w:t>
      </w:r>
      <w:proofErr w:type="spellEnd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licensed</w:t>
      </w:r>
      <w:proofErr w:type="spellEnd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under</w:t>
      </w:r>
      <w:proofErr w:type="spellEnd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 xml:space="preserve"> a </w:t>
      </w:r>
      <w:hyperlink r:id="rId11" w:history="1"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 xml:space="preserve">Creative </w:t>
        </w:r>
        <w:proofErr w:type="spellStart"/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>Commons</w:t>
        </w:r>
        <w:proofErr w:type="spellEnd"/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 xml:space="preserve"> Reconocimiento-</w:t>
        </w:r>
        <w:proofErr w:type="spellStart"/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>SinObraDerivada</w:t>
        </w:r>
        <w:proofErr w:type="spellEnd"/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 xml:space="preserve"> 4.0 Internacional </w:t>
        </w:r>
        <w:proofErr w:type="spellStart"/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>License</w:t>
        </w:r>
        <w:proofErr w:type="spellEnd"/>
      </w:hyperlink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.</w:t>
      </w:r>
    </w:p>
    <w:p w14:paraId="4A8B2480" w14:textId="08C4EB14" w:rsidR="00E25191" w:rsidRDefault="00E25191"/>
    <w:p w14:paraId="6B80418B" w14:textId="5E72D5D3" w:rsidR="00E25191" w:rsidRDefault="00E25191">
      <w:r>
        <w:br w:type="page"/>
      </w:r>
    </w:p>
    <w:p w14:paraId="2D131278" w14:textId="77777777" w:rsidR="00E25191" w:rsidRDefault="00E25191"/>
    <w:p w14:paraId="2E589149" w14:textId="74724006" w:rsidR="00BF4866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E77E1">
        <w:rPr>
          <w:rFonts w:ascii="Arial" w:hAnsi="Arial" w:cs="Arial"/>
          <w:b/>
          <w:bCs/>
          <w:sz w:val="24"/>
          <w:szCs w:val="24"/>
        </w:rPr>
        <w:t>INDICE</w:t>
      </w:r>
    </w:p>
    <w:p w14:paraId="4228DC5F" w14:textId="349AF829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US"/>
        </w:rPr>
        <w:id w:val="-1701781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62B472" w14:textId="2D2ADAED" w:rsidR="00CE5910" w:rsidRDefault="00CE5910">
          <w:pPr>
            <w:pStyle w:val="TOCHeading"/>
          </w:pPr>
        </w:p>
        <w:p w14:paraId="568E6BD1" w14:textId="4CDB23F4" w:rsidR="000C529F" w:rsidRDefault="00CE591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88511" w:history="1">
            <w:r w:rsidR="000C529F" w:rsidRPr="006F5687">
              <w:rPr>
                <w:rStyle w:val="Hyperlink"/>
                <w:rFonts w:ascii="Arial" w:hAnsi="Arial" w:cs="Arial"/>
                <w:b/>
                <w:bCs/>
                <w:noProof/>
              </w:rPr>
              <w:t>Introducción</w:t>
            </w:r>
            <w:r w:rsidR="000C529F">
              <w:rPr>
                <w:noProof/>
                <w:webHidden/>
              </w:rPr>
              <w:tab/>
            </w:r>
            <w:r w:rsidR="000C529F">
              <w:rPr>
                <w:noProof/>
                <w:webHidden/>
              </w:rPr>
              <w:fldChar w:fldCharType="begin"/>
            </w:r>
            <w:r w:rsidR="000C529F">
              <w:rPr>
                <w:noProof/>
                <w:webHidden/>
              </w:rPr>
              <w:instrText xml:space="preserve"> PAGEREF _Toc88488511 \h </w:instrText>
            </w:r>
            <w:r w:rsidR="000C529F">
              <w:rPr>
                <w:noProof/>
                <w:webHidden/>
              </w:rPr>
            </w:r>
            <w:r w:rsidR="000C529F">
              <w:rPr>
                <w:noProof/>
                <w:webHidden/>
              </w:rPr>
              <w:fldChar w:fldCharType="separate"/>
            </w:r>
            <w:r w:rsidR="000C529F">
              <w:rPr>
                <w:noProof/>
                <w:webHidden/>
              </w:rPr>
              <w:t>4</w:t>
            </w:r>
            <w:r w:rsidR="000C529F">
              <w:rPr>
                <w:noProof/>
                <w:webHidden/>
              </w:rPr>
              <w:fldChar w:fldCharType="end"/>
            </w:r>
          </w:hyperlink>
        </w:p>
        <w:p w14:paraId="30CB02F9" w14:textId="1D07D496" w:rsidR="000C529F" w:rsidRDefault="000C529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88512" w:history="1">
            <w:r w:rsidRPr="006F5687">
              <w:rPr>
                <w:rStyle w:val="Hyperlink"/>
                <w:rFonts w:ascii="Arial" w:hAnsi="Arial" w:cs="Arial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E052" w14:textId="7B50259F" w:rsidR="000C529F" w:rsidRDefault="000C529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88513" w:history="1">
            <w:r w:rsidRPr="006F5687">
              <w:rPr>
                <w:rStyle w:val="Hyperlink"/>
                <w:rFonts w:ascii="Arial" w:hAnsi="Arial" w:cs="Arial"/>
                <w:b/>
                <w:bCs/>
                <w:noProof/>
              </w:rPr>
              <w:t>Requerimientos de la página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B023" w14:textId="42F34157" w:rsidR="000C529F" w:rsidRDefault="000C529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88514" w:history="1">
            <w:r w:rsidRPr="006F5687">
              <w:rPr>
                <w:rStyle w:val="Hyperlink"/>
                <w:rFonts w:ascii="Arial" w:hAnsi="Arial" w:cs="Arial"/>
                <w:b/>
                <w:bCs/>
                <w:noProof/>
              </w:rPr>
              <w:t>Requerimientos del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8FC6B" w14:textId="4108A419" w:rsidR="000C529F" w:rsidRDefault="000C529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88515" w:history="1">
            <w:r w:rsidRPr="006F5687">
              <w:rPr>
                <w:rStyle w:val="Hyperlink"/>
                <w:rFonts w:ascii="Arial" w:hAnsi="Arial" w:cs="Arial"/>
                <w:b/>
                <w:bCs/>
                <w:noProof/>
                <w:lang w:val="es-SV"/>
              </w:rPr>
              <w:t>Creación de una página para el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5636" w14:textId="6E713C8B" w:rsidR="000C529F" w:rsidRDefault="000C529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88516" w:history="1">
            <w:r w:rsidRPr="006F5687">
              <w:rPr>
                <w:rStyle w:val="Hyperlink"/>
                <w:rFonts w:ascii="Arial" w:hAnsi="Arial" w:cs="Arial"/>
                <w:b/>
                <w:bCs/>
                <w:noProof/>
                <w:lang w:val="es-SV"/>
              </w:rPr>
              <w:t>Opciones de Personalización de la página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01814" w14:textId="7546CC42" w:rsidR="000C529F" w:rsidRDefault="000C529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88517" w:history="1">
            <w:r w:rsidRPr="006F5687">
              <w:rPr>
                <w:rStyle w:val="Hyperlink"/>
                <w:rFonts w:ascii="Arial" w:hAnsi="Arial" w:cs="Arial"/>
                <w:b/>
                <w:bCs/>
                <w:noProof/>
                <w:lang w:val="es-SV"/>
              </w:rPr>
              <w:t>Personalización del sitio web (Opción EDITAR PAGINA)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9587" w14:textId="465C2D0A" w:rsidR="000C529F" w:rsidRDefault="000C529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88518" w:history="1">
            <w:r w:rsidRPr="006F5687">
              <w:rPr>
                <w:rStyle w:val="Hyperlink"/>
                <w:rFonts w:ascii="Arial" w:hAnsi="Arial" w:cs="Arial"/>
                <w:b/>
                <w:bCs/>
                <w:noProof/>
                <w:lang w:val="es-SV"/>
              </w:rPr>
              <w:t>Personalización del sitio web (Opción PERSONALIZAR)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D22D9" w14:textId="39A3A34C" w:rsidR="000C529F" w:rsidRDefault="000C529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88519" w:history="1">
            <w:r w:rsidRPr="006F5687">
              <w:rPr>
                <w:rStyle w:val="Hyperlink"/>
                <w:rFonts w:ascii="Arial" w:hAnsi="Arial" w:cs="Arial"/>
                <w:b/>
                <w:bCs/>
                <w:noProof/>
                <w:lang w:val="es-SV"/>
              </w:rPr>
              <w:t>Implementación de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17365" w14:textId="4B9ED19F" w:rsidR="00CE5910" w:rsidRDefault="00CE5910">
          <w:r>
            <w:rPr>
              <w:b/>
              <w:bCs/>
              <w:noProof/>
            </w:rPr>
            <w:fldChar w:fldCharType="end"/>
          </w:r>
        </w:p>
      </w:sdtContent>
    </w:sdt>
    <w:p w14:paraId="382F19F5" w14:textId="143FEC92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635FF2" w14:textId="623977F2" w:rsidR="00531D20" w:rsidRDefault="00531D20" w:rsidP="001E2C54">
      <w:pPr>
        <w:rPr>
          <w:rFonts w:ascii="Arial" w:hAnsi="Arial" w:cs="Arial"/>
          <w:b/>
          <w:bCs/>
          <w:sz w:val="24"/>
          <w:szCs w:val="24"/>
        </w:rPr>
      </w:pPr>
    </w:p>
    <w:p w14:paraId="51BB747A" w14:textId="1F7045F0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137C4F5" w14:textId="438BAA65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14B1CA" w14:textId="14F58F11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7E3C3E" w14:textId="24D9F1CA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1D8F00" w14:textId="0103CAD2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888946" w14:textId="5606F1A2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0C9D3" w14:textId="78FB9072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5E15BB9" w14:textId="1188C138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69423B" w14:textId="4F1EB6D0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581A2F" w14:textId="16F16800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2F8331" w14:textId="27C8DBAC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A02C66" w14:textId="1ED439DF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B5FAB0" w14:textId="1D5F1A17" w:rsidR="00531D20" w:rsidRDefault="00531D20" w:rsidP="00CE5910">
      <w:pPr>
        <w:rPr>
          <w:rFonts w:ascii="Arial" w:hAnsi="Arial" w:cs="Arial"/>
          <w:b/>
          <w:bCs/>
          <w:sz w:val="24"/>
          <w:szCs w:val="24"/>
        </w:rPr>
      </w:pPr>
    </w:p>
    <w:p w14:paraId="2930C538" w14:textId="4F0AACA4" w:rsidR="00531D20" w:rsidRDefault="00531D20" w:rsidP="00CE5910">
      <w:pPr>
        <w:rPr>
          <w:rFonts w:ascii="Arial" w:hAnsi="Arial" w:cs="Arial"/>
          <w:b/>
          <w:bCs/>
          <w:sz w:val="24"/>
          <w:szCs w:val="24"/>
        </w:rPr>
      </w:pPr>
    </w:p>
    <w:p w14:paraId="1F0B2795" w14:textId="09FA5214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2B7FA9" w14:textId="74D12B7A" w:rsidR="00531D20" w:rsidRPr="00CE5910" w:rsidRDefault="00531D20" w:rsidP="001E2C54">
      <w:pPr>
        <w:pStyle w:val="Heading1"/>
        <w:jc w:val="center"/>
        <w:rPr>
          <w:rFonts w:ascii="Arial" w:hAnsi="Arial" w:cs="Arial"/>
          <w:b/>
          <w:bCs/>
          <w:color w:val="auto"/>
        </w:rPr>
      </w:pPr>
      <w:bookmarkStart w:id="0" w:name="_Toc88488511"/>
      <w:r w:rsidRPr="00CE5910">
        <w:rPr>
          <w:rFonts w:ascii="Arial" w:hAnsi="Arial" w:cs="Arial"/>
          <w:b/>
          <w:bCs/>
          <w:color w:val="auto"/>
          <w:sz w:val="28"/>
          <w:szCs w:val="28"/>
        </w:rPr>
        <w:t>Introducción</w:t>
      </w:r>
      <w:bookmarkEnd w:id="0"/>
    </w:p>
    <w:p w14:paraId="177DD10C" w14:textId="50C97839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160BC1" w14:textId="4ABF722B" w:rsidR="00531D20" w:rsidRDefault="001E2C54" w:rsidP="001E2C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presente manual</w:t>
      </w:r>
      <w:r w:rsidR="00DE0950">
        <w:rPr>
          <w:rFonts w:ascii="Arial" w:hAnsi="Arial" w:cs="Arial"/>
          <w:sz w:val="24"/>
          <w:szCs w:val="24"/>
        </w:rPr>
        <w:t xml:space="preserve"> administrativo</w:t>
      </w:r>
      <w:r>
        <w:rPr>
          <w:rFonts w:ascii="Arial" w:hAnsi="Arial" w:cs="Arial"/>
          <w:sz w:val="24"/>
          <w:szCs w:val="24"/>
        </w:rPr>
        <w:t xml:space="preserve"> tiene como finalidad dar </w:t>
      </w:r>
      <w:r w:rsidR="00DE0950">
        <w:rPr>
          <w:rFonts w:ascii="Arial" w:hAnsi="Arial" w:cs="Arial"/>
          <w:sz w:val="24"/>
          <w:szCs w:val="24"/>
        </w:rPr>
        <w:t>mantenimiento de</w:t>
      </w:r>
      <w:r>
        <w:rPr>
          <w:rFonts w:ascii="Arial" w:hAnsi="Arial" w:cs="Arial"/>
          <w:sz w:val="24"/>
          <w:szCs w:val="24"/>
        </w:rPr>
        <w:t xml:space="preserve"> una manera </w:t>
      </w:r>
      <w:r w:rsidR="00DE0950">
        <w:rPr>
          <w:rFonts w:ascii="Arial" w:hAnsi="Arial" w:cs="Arial"/>
          <w:sz w:val="24"/>
          <w:szCs w:val="24"/>
        </w:rPr>
        <w:t>intuitiva</w:t>
      </w:r>
      <w:r>
        <w:rPr>
          <w:rFonts w:ascii="Arial" w:hAnsi="Arial" w:cs="Arial"/>
          <w:sz w:val="24"/>
          <w:szCs w:val="24"/>
        </w:rPr>
        <w:t xml:space="preserve"> y sencilla</w:t>
      </w:r>
      <w:r w:rsidR="00DE0950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la estructura</w:t>
      </w:r>
      <w:r w:rsidR="00DE0950">
        <w:rPr>
          <w:rFonts w:ascii="Arial" w:hAnsi="Arial" w:cs="Arial"/>
          <w:sz w:val="24"/>
          <w:szCs w:val="24"/>
        </w:rPr>
        <w:t xml:space="preserve"> y funcionamiento</w:t>
      </w:r>
      <w:r>
        <w:rPr>
          <w:rFonts w:ascii="Arial" w:hAnsi="Arial" w:cs="Arial"/>
          <w:sz w:val="24"/>
          <w:szCs w:val="24"/>
        </w:rPr>
        <w:t xml:space="preserve"> de la </w:t>
      </w:r>
      <w:r w:rsidR="00DE0950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web </w:t>
      </w:r>
      <w:r w:rsidR="00DE0950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esarrollada para la empresa Chantli, Panadería Artesanal y Café</w:t>
      </w:r>
      <w:r w:rsidR="00DE0950">
        <w:rPr>
          <w:rFonts w:ascii="Arial" w:hAnsi="Arial" w:cs="Arial"/>
          <w:sz w:val="24"/>
          <w:szCs w:val="24"/>
        </w:rPr>
        <w:t>. El manual esta elaborado para</w:t>
      </w:r>
      <w:r>
        <w:rPr>
          <w:rFonts w:ascii="Arial" w:hAnsi="Arial" w:cs="Arial"/>
          <w:sz w:val="24"/>
          <w:szCs w:val="24"/>
        </w:rPr>
        <w:t xml:space="preserve"> cualquier</w:t>
      </w:r>
      <w:r w:rsidR="00DE0950">
        <w:rPr>
          <w:rFonts w:ascii="Arial" w:hAnsi="Arial" w:cs="Arial"/>
          <w:sz w:val="24"/>
          <w:szCs w:val="24"/>
        </w:rPr>
        <w:t xml:space="preserve"> persona </w:t>
      </w:r>
      <w:r w:rsidR="00135ED1">
        <w:rPr>
          <w:rFonts w:ascii="Arial" w:hAnsi="Arial" w:cs="Arial"/>
          <w:sz w:val="24"/>
          <w:szCs w:val="24"/>
        </w:rPr>
        <w:t xml:space="preserve">que pueda </w:t>
      </w:r>
      <w:r>
        <w:rPr>
          <w:rFonts w:ascii="Arial" w:hAnsi="Arial" w:cs="Arial"/>
          <w:sz w:val="24"/>
          <w:szCs w:val="24"/>
        </w:rPr>
        <w:t>realizar la correcta modificación del contenido que será presentado en la página web a los diferentes clientes que ingresen.</w:t>
      </w:r>
    </w:p>
    <w:p w14:paraId="2D8BC1F9" w14:textId="49DE4CA9" w:rsidR="00135ED1" w:rsidRDefault="00135ED1" w:rsidP="001E2C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manual es dirigido especialmente a los responsables de las unidades de mantenimiento de la página web Chantli. Contiene información básica necesaria para hacer la correcta modificación, inserción y eliminación del contenido que desea el superior/a de la empresa</w:t>
      </w:r>
    </w:p>
    <w:p w14:paraId="702FC197" w14:textId="17C0F3AB" w:rsidR="009F5B53" w:rsidRDefault="009F5B53" w:rsidP="001E2C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mantenimiento del sitio será enfocado solamente a la herramienta de WordPress, donde detallaremos las herramientas necesarias para brindar a la pagina web el correcto mantenimiento y funcionamiento </w:t>
      </w:r>
    </w:p>
    <w:p w14:paraId="4CB556C3" w14:textId="77777777" w:rsidR="00456633" w:rsidRDefault="00456633" w:rsidP="001E2C5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A61753" w14:textId="77777777" w:rsidR="001E2C54" w:rsidRPr="00531D20" w:rsidRDefault="001E2C54" w:rsidP="001E2C5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ADFBC8" w14:textId="53A105FE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6FC60D" w14:textId="520DC653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7E43AD" w14:textId="07F748C6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AF9066" w14:textId="4E4362EF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37486A" w14:textId="05E1B8F8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F81A6E2" w14:textId="6BEC0D0E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BDD3EF" w14:textId="62786FC8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654471" w14:textId="64FF7565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CED72CB" w14:textId="7C59AA1D" w:rsidR="002E77E1" w:rsidRDefault="002E77E1" w:rsidP="009F5B53">
      <w:pPr>
        <w:rPr>
          <w:rFonts w:ascii="Arial" w:hAnsi="Arial" w:cs="Arial"/>
          <w:b/>
          <w:bCs/>
          <w:sz w:val="24"/>
          <w:szCs w:val="24"/>
        </w:rPr>
      </w:pPr>
    </w:p>
    <w:p w14:paraId="16E0089C" w14:textId="2BB6F5B5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FCDA9A" w14:textId="46036C20" w:rsidR="002E77E1" w:rsidRDefault="00E25191" w:rsidP="00E25191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88488512"/>
      <w:r w:rsidRPr="00E25191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Objetivos</w:t>
      </w:r>
      <w:bookmarkEnd w:id="1"/>
    </w:p>
    <w:p w14:paraId="0C57D135" w14:textId="20019FF8" w:rsidR="00E25191" w:rsidRDefault="00E25191" w:rsidP="00E25191"/>
    <w:p w14:paraId="7FB33E98" w14:textId="7E44CB7A" w:rsidR="00E25191" w:rsidRPr="002D0501" w:rsidRDefault="00135ED1" w:rsidP="00456633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Servir como medio de integración y orientación al personal de la empresa, facilitando su incorporación a las distintas funciones de la </w:t>
      </w:r>
      <w:r w:rsidR="002D0501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web</w:t>
      </w:r>
    </w:p>
    <w:p w14:paraId="303F0653" w14:textId="77777777" w:rsidR="002D0501" w:rsidRPr="00E25191" w:rsidRDefault="002D0501" w:rsidP="002D0501">
      <w:pPr>
        <w:pStyle w:val="ListParagraph"/>
        <w:spacing w:line="360" w:lineRule="auto"/>
        <w:jc w:val="both"/>
      </w:pPr>
    </w:p>
    <w:p w14:paraId="3DE17AB6" w14:textId="5840FDB7" w:rsidR="00E25191" w:rsidRPr="002D0501" w:rsidRDefault="002D0501" w:rsidP="00456633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Presentar una visión en conjunto de la organización</w:t>
      </w:r>
    </w:p>
    <w:p w14:paraId="50522D72" w14:textId="77777777" w:rsidR="002D0501" w:rsidRDefault="002D0501" w:rsidP="002D0501">
      <w:pPr>
        <w:pStyle w:val="ListParagraph"/>
      </w:pPr>
    </w:p>
    <w:p w14:paraId="73816EBA" w14:textId="77777777" w:rsidR="002D0501" w:rsidRPr="00456633" w:rsidRDefault="002D0501" w:rsidP="002D0501">
      <w:pPr>
        <w:pStyle w:val="ListParagraph"/>
        <w:spacing w:line="360" w:lineRule="auto"/>
        <w:jc w:val="both"/>
      </w:pPr>
    </w:p>
    <w:p w14:paraId="708A0D7B" w14:textId="77777777" w:rsidR="00456633" w:rsidRDefault="00456633" w:rsidP="00456633">
      <w:pPr>
        <w:pStyle w:val="ListParagraph"/>
      </w:pPr>
    </w:p>
    <w:p w14:paraId="7F07FD36" w14:textId="29F10898" w:rsidR="00456633" w:rsidRDefault="00456633" w:rsidP="00456633">
      <w:pPr>
        <w:spacing w:line="360" w:lineRule="auto"/>
        <w:jc w:val="both"/>
      </w:pPr>
    </w:p>
    <w:p w14:paraId="1EE389E2" w14:textId="1A2D74B3" w:rsidR="00456633" w:rsidRDefault="00456633" w:rsidP="00456633">
      <w:pPr>
        <w:spacing w:line="360" w:lineRule="auto"/>
        <w:jc w:val="both"/>
      </w:pPr>
    </w:p>
    <w:p w14:paraId="5CE2C972" w14:textId="03571321" w:rsidR="00456633" w:rsidRDefault="00456633" w:rsidP="00456633">
      <w:pPr>
        <w:spacing w:line="360" w:lineRule="auto"/>
        <w:jc w:val="both"/>
      </w:pPr>
    </w:p>
    <w:p w14:paraId="3E857E01" w14:textId="223FBBDD" w:rsidR="00456633" w:rsidRDefault="00456633" w:rsidP="00456633">
      <w:pPr>
        <w:spacing w:line="360" w:lineRule="auto"/>
        <w:jc w:val="both"/>
      </w:pPr>
    </w:p>
    <w:p w14:paraId="0216DC6A" w14:textId="42127ACA" w:rsidR="00456633" w:rsidRDefault="00456633" w:rsidP="00456633">
      <w:pPr>
        <w:spacing w:line="360" w:lineRule="auto"/>
        <w:jc w:val="both"/>
      </w:pPr>
    </w:p>
    <w:p w14:paraId="59FD7EA3" w14:textId="6CF0093B" w:rsidR="00456633" w:rsidRDefault="00456633" w:rsidP="00456633">
      <w:pPr>
        <w:spacing w:line="360" w:lineRule="auto"/>
        <w:jc w:val="both"/>
      </w:pPr>
    </w:p>
    <w:p w14:paraId="4F9F0A5A" w14:textId="235D0A85" w:rsidR="00456633" w:rsidRDefault="00456633" w:rsidP="00456633">
      <w:pPr>
        <w:spacing w:line="360" w:lineRule="auto"/>
        <w:jc w:val="both"/>
      </w:pPr>
    </w:p>
    <w:p w14:paraId="43695267" w14:textId="3A8B1B33" w:rsidR="00456633" w:rsidRDefault="00456633" w:rsidP="00456633">
      <w:pPr>
        <w:spacing w:line="360" w:lineRule="auto"/>
        <w:jc w:val="both"/>
      </w:pPr>
    </w:p>
    <w:p w14:paraId="059F4EF2" w14:textId="4BA43E1B" w:rsidR="00456633" w:rsidRDefault="00456633" w:rsidP="00456633">
      <w:pPr>
        <w:spacing w:line="360" w:lineRule="auto"/>
        <w:jc w:val="both"/>
      </w:pPr>
    </w:p>
    <w:p w14:paraId="76EF6161" w14:textId="5877C2B1" w:rsidR="00456633" w:rsidRDefault="00456633" w:rsidP="00456633">
      <w:pPr>
        <w:spacing w:line="360" w:lineRule="auto"/>
        <w:jc w:val="both"/>
      </w:pPr>
    </w:p>
    <w:p w14:paraId="0574F545" w14:textId="72F1F9EE" w:rsidR="00456633" w:rsidRDefault="00456633" w:rsidP="00456633">
      <w:pPr>
        <w:spacing w:line="360" w:lineRule="auto"/>
        <w:jc w:val="both"/>
      </w:pPr>
    </w:p>
    <w:p w14:paraId="480E238F" w14:textId="617707C7" w:rsidR="00456633" w:rsidRDefault="00456633" w:rsidP="00456633">
      <w:pPr>
        <w:spacing w:line="360" w:lineRule="auto"/>
        <w:jc w:val="both"/>
      </w:pPr>
    </w:p>
    <w:p w14:paraId="2E724D89" w14:textId="72155E5A" w:rsidR="00456633" w:rsidRDefault="00456633" w:rsidP="00456633">
      <w:pPr>
        <w:spacing w:line="360" w:lineRule="auto"/>
        <w:jc w:val="both"/>
      </w:pPr>
    </w:p>
    <w:p w14:paraId="7FAC78BF" w14:textId="6050B57F" w:rsidR="00456633" w:rsidRDefault="00456633" w:rsidP="00456633">
      <w:pPr>
        <w:spacing w:line="360" w:lineRule="auto"/>
        <w:jc w:val="both"/>
      </w:pPr>
    </w:p>
    <w:p w14:paraId="134FA2D4" w14:textId="77777777" w:rsidR="009F5B53" w:rsidRDefault="009F5B53" w:rsidP="00456633">
      <w:pPr>
        <w:spacing w:line="360" w:lineRule="auto"/>
        <w:jc w:val="both"/>
      </w:pPr>
    </w:p>
    <w:p w14:paraId="3FB6866F" w14:textId="5850224B" w:rsidR="00456633" w:rsidRPr="00456633" w:rsidRDefault="00456633" w:rsidP="00456633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15408C83" w14:textId="715BC7A6" w:rsidR="00456633" w:rsidRDefault="00456633" w:rsidP="00456633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2" w:name="_Toc88488513"/>
      <w:r w:rsidRPr="00456633">
        <w:rPr>
          <w:rFonts w:ascii="Arial" w:hAnsi="Arial" w:cs="Arial"/>
          <w:b/>
          <w:bCs/>
          <w:color w:val="auto"/>
          <w:sz w:val="28"/>
          <w:szCs w:val="28"/>
        </w:rPr>
        <w:t xml:space="preserve">Requerimientos </w:t>
      </w:r>
      <w:r w:rsidR="002D0501">
        <w:rPr>
          <w:rFonts w:ascii="Arial" w:hAnsi="Arial" w:cs="Arial"/>
          <w:b/>
          <w:bCs/>
          <w:color w:val="auto"/>
          <w:sz w:val="28"/>
          <w:szCs w:val="28"/>
        </w:rPr>
        <w:t>de la página web</w:t>
      </w:r>
      <w:bookmarkEnd w:id="2"/>
    </w:p>
    <w:p w14:paraId="02199B50" w14:textId="2B67F486" w:rsidR="00456633" w:rsidRDefault="00456633" w:rsidP="00456633"/>
    <w:p w14:paraId="4E1C95D1" w14:textId="39AC5B4D" w:rsidR="00456633" w:rsidRDefault="00456633" w:rsidP="00456633"/>
    <w:p w14:paraId="243773CA" w14:textId="695D3307" w:rsidR="00456633" w:rsidRPr="000C4B23" w:rsidRDefault="00456633" w:rsidP="000C4B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C4B23">
        <w:rPr>
          <w:rFonts w:ascii="Arial" w:hAnsi="Arial" w:cs="Arial"/>
          <w:sz w:val="24"/>
          <w:szCs w:val="24"/>
        </w:rPr>
        <w:t xml:space="preserve">El sitio esta diseñado para </w:t>
      </w:r>
      <w:r w:rsidR="000C4B23" w:rsidRPr="000C4B23">
        <w:rPr>
          <w:rFonts w:ascii="Arial" w:hAnsi="Arial" w:cs="Arial"/>
          <w:sz w:val="24"/>
          <w:szCs w:val="24"/>
        </w:rPr>
        <w:t>los</w:t>
      </w:r>
      <w:r w:rsidRPr="000C4B23">
        <w:rPr>
          <w:rFonts w:ascii="Arial" w:hAnsi="Arial" w:cs="Arial"/>
          <w:sz w:val="24"/>
          <w:szCs w:val="24"/>
        </w:rPr>
        <w:t xml:space="preserve"> siguientes navegadores</w:t>
      </w:r>
    </w:p>
    <w:p w14:paraId="5A7C5D70" w14:textId="248728A2" w:rsidR="00456633" w:rsidRPr="000C4B23" w:rsidRDefault="000C4B23" w:rsidP="000C4B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C4B23">
        <w:rPr>
          <w:rFonts w:ascii="Arial" w:hAnsi="Arial" w:cs="Arial"/>
          <w:sz w:val="24"/>
          <w:szCs w:val="24"/>
          <w:lang w:val="en-US"/>
        </w:rPr>
        <w:t>Internet explorer o Microsoft Edge</w:t>
      </w:r>
    </w:p>
    <w:p w14:paraId="702EA2FE" w14:textId="16CC7272" w:rsidR="000C4B23" w:rsidRPr="000C4B23" w:rsidRDefault="000C4B23" w:rsidP="000C4B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C4B23">
        <w:rPr>
          <w:rFonts w:ascii="Arial" w:hAnsi="Arial" w:cs="Arial"/>
          <w:sz w:val="24"/>
          <w:szCs w:val="24"/>
          <w:lang w:val="en-US"/>
        </w:rPr>
        <w:t>Mozilla Firefox 3 o superior</w:t>
      </w:r>
    </w:p>
    <w:p w14:paraId="3C4F2E65" w14:textId="1A1B8526" w:rsidR="000C4B23" w:rsidRPr="000C4B23" w:rsidRDefault="000C4B23" w:rsidP="000C4B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C4B23">
        <w:rPr>
          <w:rFonts w:ascii="Arial" w:hAnsi="Arial" w:cs="Arial"/>
          <w:sz w:val="24"/>
          <w:szCs w:val="24"/>
          <w:lang w:val="en-US"/>
        </w:rPr>
        <w:t>Google Chrome 4 o superior</w:t>
      </w:r>
    </w:p>
    <w:p w14:paraId="2CCFD4DA" w14:textId="0CB0944C" w:rsidR="000C4B23" w:rsidRP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D35F203" w14:textId="2B81AB58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0C4B23">
        <w:rPr>
          <w:rFonts w:ascii="Arial" w:hAnsi="Arial" w:cs="Arial"/>
          <w:sz w:val="24"/>
          <w:szCs w:val="24"/>
          <w:lang w:val="es-SV"/>
        </w:rPr>
        <w:t xml:space="preserve">La resolución mínima que debe de poseer el navegador es de 768x1024 </w:t>
      </w:r>
    </w:p>
    <w:p w14:paraId="10E9FB7E" w14:textId="57B81172" w:rsidR="002D0501" w:rsidRDefault="002D0501" w:rsidP="002D0501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3" w:name="_Toc88488514"/>
      <w:r w:rsidRPr="00456633">
        <w:rPr>
          <w:rFonts w:ascii="Arial" w:hAnsi="Arial" w:cs="Arial"/>
          <w:b/>
          <w:bCs/>
          <w:color w:val="auto"/>
          <w:sz w:val="28"/>
          <w:szCs w:val="28"/>
        </w:rPr>
        <w:t xml:space="preserve">Requerimientos </w:t>
      </w:r>
      <w:r>
        <w:rPr>
          <w:rFonts w:ascii="Arial" w:hAnsi="Arial" w:cs="Arial"/>
          <w:b/>
          <w:bCs/>
          <w:color w:val="auto"/>
          <w:sz w:val="28"/>
          <w:szCs w:val="28"/>
        </w:rPr>
        <w:t>del equipo</w:t>
      </w:r>
      <w:bookmarkEnd w:id="3"/>
    </w:p>
    <w:p w14:paraId="4B822791" w14:textId="5B34C7C1" w:rsidR="002D0501" w:rsidRDefault="002D0501" w:rsidP="002D0501"/>
    <w:p w14:paraId="1FA89A08" w14:textId="77777777" w:rsidR="002D0501" w:rsidRPr="002D0501" w:rsidRDefault="002D0501" w:rsidP="002D05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D0501">
        <w:rPr>
          <w:rFonts w:ascii="Arial" w:hAnsi="Arial" w:cs="Arial"/>
          <w:sz w:val="24"/>
          <w:szCs w:val="24"/>
        </w:rPr>
        <w:t>Especificaciones de computadoras que posee la empresa:</w:t>
      </w:r>
    </w:p>
    <w:p w14:paraId="2229F276" w14:textId="384B7614" w:rsidR="002D0501" w:rsidRPr="009F5B53" w:rsidRDefault="009F5B53" w:rsidP="009F5B5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Procesador Intel o AMD</w:t>
      </w:r>
    </w:p>
    <w:p w14:paraId="3E474C45" w14:textId="4F2ED3DC" w:rsidR="002D0501" w:rsidRPr="009F5B53" w:rsidRDefault="002D0501" w:rsidP="009F5B5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B53">
        <w:rPr>
          <w:rFonts w:ascii="Arial" w:hAnsi="Arial" w:cs="Arial"/>
          <w:sz w:val="24"/>
          <w:szCs w:val="24"/>
        </w:rPr>
        <w:t xml:space="preserve">Tarjeta Gráfica </w:t>
      </w:r>
      <w:r w:rsidR="009F5B53">
        <w:rPr>
          <w:rFonts w:ascii="Arial" w:hAnsi="Arial" w:cs="Arial"/>
          <w:sz w:val="24"/>
          <w:szCs w:val="24"/>
        </w:rPr>
        <w:t>dedicada o integrada</w:t>
      </w:r>
    </w:p>
    <w:p w14:paraId="5045BDC5" w14:textId="77777777" w:rsidR="002D0501" w:rsidRPr="009F5B53" w:rsidRDefault="002D0501" w:rsidP="009F5B5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B53">
        <w:rPr>
          <w:rFonts w:ascii="Arial" w:hAnsi="Arial" w:cs="Arial"/>
          <w:sz w:val="24"/>
          <w:szCs w:val="24"/>
        </w:rPr>
        <w:t>PSU genérico</w:t>
      </w:r>
    </w:p>
    <w:p w14:paraId="1E8E0C14" w14:textId="77777777" w:rsidR="002D0501" w:rsidRPr="009F5B53" w:rsidRDefault="002D0501" w:rsidP="009F5B5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B53">
        <w:rPr>
          <w:rFonts w:ascii="Arial" w:hAnsi="Arial" w:cs="Arial"/>
          <w:sz w:val="24"/>
          <w:szCs w:val="24"/>
        </w:rPr>
        <w:t>RAM DDR3 de 8GB</w:t>
      </w:r>
    </w:p>
    <w:p w14:paraId="4A72291E" w14:textId="6594DC6C" w:rsidR="002D0501" w:rsidRPr="009F5B53" w:rsidRDefault="002D0501" w:rsidP="009F5B5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B53">
        <w:rPr>
          <w:rFonts w:ascii="Arial" w:hAnsi="Arial" w:cs="Arial"/>
          <w:sz w:val="24"/>
          <w:szCs w:val="24"/>
        </w:rPr>
        <w:t>Monitor HD 1366x768</w:t>
      </w:r>
      <w:r w:rsidR="009F5B53">
        <w:rPr>
          <w:rFonts w:ascii="Arial" w:hAnsi="Arial" w:cs="Arial"/>
          <w:sz w:val="24"/>
          <w:szCs w:val="24"/>
        </w:rPr>
        <w:t xml:space="preserve"> o superior</w:t>
      </w:r>
    </w:p>
    <w:p w14:paraId="12E02E67" w14:textId="1AD8FF44" w:rsidR="002D0501" w:rsidRDefault="002D0501" w:rsidP="009F5B5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F5B53">
        <w:rPr>
          <w:rFonts w:ascii="Arial" w:hAnsi="Arial" w:cs="Arial"/>
          <w:sz w:val="24"/>
          <w:szCs w:val="24"/>
        </w:rPr>
        <w:t>Periféricos normales mouse y teclado.</w:t>
      </w:r>
    </w:p>
    <w:p w14:paraId="11C599FD" w14:textId="744010E4" w:rsidR="009F5B53" w:rsidRPr="009F5B53" w:rsidRDefault="009F5B53" w:rsidP="009F5B5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laptops tendrán mejores especificaciones implementadas en este apartado</w:t>
      </w:r>
    </w:p>
    <w:p w14:paraId="078BE6AA" w14:textId="27C12C41" w:rsidR="002D0501" w:rsidRDefault="002D0501" w:rsidP="002D0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8CB7B8D" w14:textId="714FA411" w:rsidR="002D0501" w:rsidRDefault="002D0501" w:rsidP="002D0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5603D5" w14:textId="59DDCC55" w:rsidR="002D0501" w:rsidRDefault="002D0501" w:rsidP="002D0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F4BD6F" w14:textId="44141C06" w:rsidR="002D0501" w:rsidRDefault="002D0501" w:rsidP="002D0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283DDB5" w14:textId="27DD4631" w:rsidR="002D0501" w:rsidRDefault="002D0501" w:rsidP="002D0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EDA8CAE" w14:textId="5153E8F8" w:rsidR="002D0501" w:rsidRDefault="002D0501" w:rsidP="002D0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B1D5261" w14:textId="4EEE1660" w:rsidR="002D0501" w:rsidRDefault="002D0501" w:rsidP="002D0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E3B5A67" w14:textId="57FC4845" w:rsidR="000C4B23" w:rsidRDefault="00513294" w:rsidP="00513294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s-SV"/>
        </w:rPr>
      </w:pPr>
      <w:r>
        <w:rPr>
          <w:rFonts w:ascii="Arial" w:hAnsi="Arial" w:cs="Arial"/>
          <w:b/>
          <w:bCs/>
          <w:sz w:val="28"/>
          <w:szCs w:val="28"/>
          <w:lang w:val="es-SV"/>
        </w:rPr>
        <w:lastRenderedPageBreak/>
        <w:t xml:space="preserve">Usuario de administración </w:t>
      </w:r>
    </w:p>
    <w:p w14:paraId="046D5FF4" w14:textId="0D297748" w:rsidR="00513294" w:rsidRDefault="00513294" w:rsidP="00513294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 xml:space="preserve">Para empezar, la página debe de ser administrada por un usuario junto con la base de datos, una vez adquirido el hosting, el sitio le pedirá que ingrese un usuario y contraseña adjuntado a su correo electrónico, </w:t>
      </w:r>
    </w:p>
    <w:p w14:paraId="2DDF694C" w14:textId="77777777" w:rsidR="00513294" w:rsidRPr="00513294" w:rsidRDefault="00513294" w:rsidP="00513294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  <w:u w:val="single"/>
          <w:lang w:val="es-SV"/>
        </w:rPr>
      </w:pPr>
      <w:r w:rsidRPr="00513294">
        <w:rPr>
          <w:rFonts w:ascii="Arial" w:hAnsi="Arial" w:cs="Arial"/>
          <w:i/>
          <w:iCs/>
          <w:sz w:val="24"/>
          <w:szCs w:val="24"/>
          <w:u w:val="single"/>
          <w:lang w:val="es-SV"/>
        </w:rPr>
        <w:t>OJO</w:t>
      </w:r>
    </w:p>
    <w:p w14:paraId="0AD1CFDD" w14:textId="1A64F388" w:rsidR="00513294" w:rsidRDefault="00513294" w:rsidP="00513294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(Estos datos solo serán administrados por la persona encargada en hacer las respectivas modificaciones al sistema)</w:t>
      </w:r>
    </w:p>
    <w:p w14:paraId="707D47F0" w14:textId="32D0712D" w:rsidR="00513294" w:rsidRPr="00513294" w:rsidRDefault="00513294" w:rsidP="00513294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928A24" wp14:editId="25AEF19B">
                <wp:simplePos x="0" y="0"/>
                <wp:positionH relativeFrom="column">
                  <wp:posOffset>4396740</wp:posOffset>
                </wp:positionH>
                <wp:positionV relativeFrom="paragraph">
                  <wp:posOffset>1544955</wp:posOffset>
                </wp:positionV>
                <wp:extent cx="1714500" cy="771525"/>
                <wp:effectExtent l="1257300" t="0" r="19050" b="1190625"/>
                <wp:wrapNone/>
                <wp:docPr id="19" name="Speech Bubble: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71525"/>
                        </a:xfrm>
                        <a:prstGeom prst="wedgeRectCallout">
                          <a:avLst>
                            <a:gd name="adj1" fmla="val -120833"/>
                            <a:gd name="adj2" fmla="val 1933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1E80F" w14:textId="7204A024" w:rsidR="00513294" w:rsidRPr="00513294" w:rsidRDefault="00513294" w:rsidP="00513294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Contraseña de </w:t>
                            </w:r>
                            <w:r w:rsidR="0002799D">
                              <w:rPr>
                                <w:lang w:val="es-SV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928A2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" o:spid="_x0000_s1027" type="#_x0000_t61" style="position:absolute;left:0;text-align:left;margin-left:346.2pt;margin-top:121.65pt;width:135pt;height:6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" adj="-15300,52567" fillcolor="#4472c4 [3204]" strokecolor="#1f3763 [1604]" strokeweight="1pt">
                <v:textbox>
                  <w:txbxContent>
                    <w:p w14:paraId="5F21E80F" w14:textId="7204A024" w:rsidR="00513294" w:rsidRPr="00513294" w:rsidRDefault="00513294" w:rsidP="00513294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Contraseña de </w:t>
                      </w:r>
                      <w:r w:rsidR="0002799D">
                        <w:rPr>
                          <w:lang w:val="es-SV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57595C" wp14:editId="6D9E7ED1">
                <wp:simplePos x="0" y="0"/>
                <wp:positionH relativeFrom="column">
                  <wp:posOffset>3729990</wp:posOffset>
                </wp:positionH>
                <wp:positionV relativeFrom="paragraph">
                  <wp:posOffset>382905</wp:posOffset>
                </wp:positionV>
                <wp:extent cx="1714500" cy="771525"/>
                <wp:effectExtent l="514350" t="0" r="19050" b="1514475"/>
                <wp:wrapNone/>
                <wp:docPr id="5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71525"/>
                        </a:xfrm>
                        <a:prstGeom prst="wedgeRectCallout">
                          <a:avLst>
                            <a:gd name="adj1" fmla="val -77500"/>
                            <a:gd name="adj2" fmla="val 2341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9A757" w14:textId="66CB85AE" w:rsidR="00513294" w:rsidRPr="00513294" w:rsidRDefault="00513294" w:rsidP="00513294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Nombre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7595C" id="Speech Bubble: Rectangle 5" o:spid="_x0000_s1028" type="#_x0000_t61" style="position:absolute;left:0;text-align:left;margin-left:293.7pt;margin-top:30.15pt;width:135pt;height:6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" adj="-5940,61367" fillcolor="#4472c4 [3204]" strokecolor="#1f3763 [1604]" strokeweight="1pt">
                <v:textbox>
                  <w:txbxContent>
                    <w:p w14:paraId="2B59A757" w14:textId="66CB85AE" w:rsidR="00513294" w:rsidRPr="00513294" w:rsidRDefault="00513294" w:rsidP="00513294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Nombre de usuario</w:t>
                      </w:r>
                    </w:p>
                  </w:txbxContent>
                </v:textbox>
              </v:shape>
            </w:pict>
          </mc:Fallback>
        </mc:AlternateContent>
      </w:r>
      <w:r w:rsidRPr="00513294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301C8697" wp14:editId="7479376A">
            <wp:extent cx="4410691" cy="5163271"/>
            <wp:effectExtent l="76200" t="76200" r="142875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1632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DF03DB" w14:textId="46A3C8EB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3E395BF" w14:textId="77777777" w:rsidR="00513294" w:rsidRPr="0002799D" w:rsidRDefault="00513294" w:rsidP="0002799D">
      <w:pPr>
        <w:pStyle w:val="Heading1"/>
        <w:spacing w:line="360" w:lineRule="auto"/>
        <w:jc w:val="both"/>
        <w:rPr>
          <w:rFonts w:ascii="Arial" w:hAnsi="Arial" w:cs="Arial"/>
          <w:b/>
          <w:bCs/>
          <w:color w:val="auto"/>
          <w:lang w:val="es-SV"/>
        </w:rPr>
      </w:pPr>
    </w:p>
    <w:p w14:paraId="315CD742" w14:textId="0494FD13" w:rsidR="00513294" w:rsidRPr="0002799D" w:rsidRDefault="00513294" w:rsidP="0002799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02799D">
        <w:rPr>
          <w:rFonts w:ascii="Arial" w:hAnsi="Arial" w:cs="Arial"/>
          <w:sz w:val="24"/>
          <w:szCs w:val="24"/>
          <w:lang w:val="es-SV"/>
        </w:rPr>
        <w:t xml:space="preserve">Una vez de crear el usuario y contraseña, </w:t>
      </w:r>
      <w:r w:rsidR="0002799D" w:rsidRPr="0002799D">
        <w:rPr>
          <w:rFonts w:ascii="Arial" w:hAnsi="Arial" w:cs="Arial"/>
          <w:sz w:val="24"/>
          <w:szCs w:val="24"/>
          <w:lang w:val="es-SV"/>
        </w:rPr>
        <w:t>inicie sesión para poder administrar la página web</w:t>
      </w:r>
    </w:p>
    <w:p w14:paraId="6B707359" w14:textId="414D94F9" w:rsidR="0002799D" w:rsidRDefault="0002799D" w:rsidP="0002799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02799D">
        <w:rPr>
          <w:rFonts w:ascii="Arial" w:hAnsi="Arial" w:cs="Arial"/>
          <w:sz w:val="24"/>
          <w:szCs w:val="24"/>
          <w:lang w:val="es-SV"/>
        </w:rPr>
        <w:t>Observara un menú parecido a este</w:t>
      </w:r>
    </w:p>
    <w:p w14:paraId="2C29EE7B" w14:textId="1935EF5D" w:rsidR="0002799D" w:rsidRDefault="0002799D" w:rsidP="0002799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A43200" wp14:editId="6D6D67D9">
                <wp:simplePos x="0" y="0"/>
                <wp:positionH relativeFrom="column">
                  <wp:posOffset>472440</wp:posOffset>
                </wp:positionH>
                <wp:positionV relativeFrom="paragraph">
                  <wp:posOffset>2101215</wp:posOffset>
                </wp:positionV>
                <wp:extent cx="619125" cy="36195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F074F" w14:textId="799683F5" w:rsidR="0002799D" w:rsidRPr="0002799D" w:rsidRDefault="0002799D" w:rsidP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43200" id="Text Box 62" o:spid="_x0000_s1029" type="#_x0000_t202" style="position:absolute;left:0;text-align:left;margin-left:37.2pt;margin-top:165.45pt;width:48.75pt;height:2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" filled="f" stroked="f">
                <v:textbox>
                  <w:txbxContent>
                    <w:p w14:paraId="059F074F" w14:textId="799683F5" w:rsidR="0002799D" w:rsidRPr="0002799D" w:rsidRDefault="0002799D" w:rsidP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F9B90D" wp14:editId="57FEF2F7">
                <wp:simplePos x="0" y="0"/>
                <wp:positionH relativeFrom="column">
                  <wp:posOffset>358140</wp:posOffset>
                </wp:positionH>
                <wp:positionV relativeFrom="paragraph">
                  <wp:posOffset>1939290</wp:posOffset>
                </wp:positionV>
                <wp:extent cx="619125" cy="36195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DF130" w14:textId="76CB1931" w:rsidR="0002799D" w:rsidRPr="0002799D" w:rsidRDefault="0002799D" w:rsidP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9B90D" id="Text Box 61" o:spid="_x0000_s1030" type="#_x0000_t202" style="position:absolute;left:0;text-align:left;margin-left:28.2pt;margin-top:152.7pt;width:48.75pt;height:28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" filled="f" stroked="f">
                <v:textbox>
                  <w:txbxContent>
                    <w:p w14:paraId="6BDDF130" w14:textId="76CB1931" w:rsidR="0002799D" w:rsidRPr="0002799D" w:rsidRDefault="0002799D" w:rsidP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EA2F74" wp14:editId="2FE64ACD">
                <wp:simplePos x="0" y="0"/>
                <wp:positionH relativeFrom="column">
                  <wp:posOffset>510540</wp:posOffset>
                </wp:positionH>
                <wp:positionV relativeFrom="paragraph">
                  <wp:posOffset>1805940</wp:posOffset>
                </wp:positionV>
                <wp:extent cx="619125" cy="36195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DC423" w14:textId="523C543E" w:rsidR="0002799D" w:rsidRPr="0002799D" w:rsidRDefault="0002799D" w:rsidP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2F74" id="Text Box 60" o:spid="_x0000_s1031" type="#_x0000_t202" style="position:absolute;left:0;text-align:left;margin-left:40.2pt;margin-top:142.2pt;width:48.75pt;height:2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" filled="f" stroked="f">
                <v:textbox>
                  <w:txbxContent>
                    <w:p w14:paraId="03BDC423" w14:textId="523C543E" w:rsidR="0002799D" w:rsidRPr="0002799D" w:rsidRDefault="0002799D" w:rsidP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706328" wp14:editId="3AF1E1BA">
                <wp:simplePos x="0" y="0"/>
                <wp:positionH relativeFrom="column">
                  <wp:posOffset>377190</wp:posOffset>
                </wp:positionH>
                <wp:positionV relativeFrom="paragraph">
                  <wp:posOffset>1691640</wp:posOffset>
                </wp:positionV>
                <wp:extent cx="619125" cy="36195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E68FE" w14:textId="1B893FA6" w:rsidR="0002799D" w:rsidRPr="0002799D" w:rsidRDefault="0002799D" w:rsidP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06328" id="Text Box 59" o:spid="_x0000_s1032" type="#_x0000_t202" style="position:absolute;left:0;text-align:left;margin-left:29.7pt;margin-top:133.2pt;width:48.75pt;height:2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" filled="f" stroked="f">
                <v:textbox>
                  <w:txbxContent>
                    <w:p w14:paraId="252E68FE" w14:textId="1B893FA6" w:rsidR="0002799D" w:rsidRPr="0002799D" w:rsidRDefault="0002799D" w:rsidP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7301B1" wp14:editId="18B101A2">
                <wp:simplePos x="0" y="0"/>
                <wp:positionH relativeFrom="column">
                  <wp:posOffset>358140</wp:posOffset>
                </wp:positionH>
                <wp:positionV relativeFrom="paragraph">
                  <wp:posOffset>758190</wp:posOffset>
                </wp:positionV>
                <wp:extent cx="619125" cy="36195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A76A4" w14:textId="18F63EDC" w:rsidR="0002799D" w:rsidRPr="0002799D" w:rsidRDefault="0002799D" w:rsidP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301B1" id="Text Box 52" o:spid="_x0000_s1033" type="#_x0000_t202" style="position:absolute;left:0;text-align:left;margin-left:28.2pt;margin-top:59.7pt;width:48.7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" filled="f" stroked="f">
                <v:textbox>
                  <w:txbxContent>
                    <w:p w14:paraId="327A76A4" w14:textId="18F63EDC" w:rsidR="0002799D" w:rsidRPr="0002799D" w:rsidRDefault="0002799D" w:rsidP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AE728E" wp14:editId="3BC90040">
                <wp:simplePos x="0" y="0"/>
                <wp:positionH relativeFrom="column">
                  <wp:posOffset>424815</wp:posOffset>
                </wp:positionH>
                <wp:positionV relativeFrom="paragraph">
                  <wp:posOffset>1510665</wp:posOffset>
                </wp:positionV>
                <wp:extent cx="619125" cy="36195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314DD" w14:textId="60B55B23" w:rsidR="0002799D" w:rsidRPr="0002799D" w:rsidRDefault="0002799D" w:rsidP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E728E" id="Text Box 58" o:spid="_x0000_s1034" type="#_x0000_t202" style="position:absolute;left:0;text-align:left;margin-left:33.45pt;margin-top:118.95pt;width:48.75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" filled="f" stroked="f">
                <v:textbox>
                  <w:txbxContent>
                    <w:p w14:paraId="398314DD" w14:textId="60B55B23" w:rsidR="0002799D" w:rsidRPr="0002799D" w:rsidRDefault="0002799D" w:rsidP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BE6DEB" wp14:editId="4E1A79BA">
                <wp:simplePos x="0" y="0"/>
                <wp:positionH relativeFrom="column">
                  <wp:posOffset>443865</wp:posOffset>
                </wp:positionH>
                <wp:positionV relativeFrom="paragraph">
                  <wp:posOffset>1396365</wp:posOffset>
                </wp:positionV>
                <wp:extent cx="619125" cy="36195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3F17D" w14:textId="1BCC4616" w:rsidR="0002799D" w:rsidRPr="0002799D" w:rsidRDefault="0002799D" w:rsidP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E6DEB" id="Text Box 57" o:spid="_x0000_s1035" type="#_x0000_t202" style="position:absolute;left:0;text-align:left;margin-left:34.95pt;margin-top:109.95pt;width:48.75pt;height:2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" filled="f" stroked="f">
                <v:textbox>
                  <w:txbxContent>
                    <w:p w14:paraId="3003F17D" w14:textId="1BCC4616" w:rsidR="0002799D" w:rsidRPr="0002799D" w:rsidRDefault="0002799D" w:rsidP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3D9079" wp14:editId="77A09D9E">
                <wp:simplePos x="0" y="0"/>
                <wp:positionH relativeFrom="column">
                  <wp:posOffset>443865</wp:posOffset>
                </wp:positionH>
                <wp:positionV relativeFrom="paragraph">
                  <wp:posOffset>1205865</wp:posOffset>
                </wp:positionV>
                <wp:extent cx="619125" cy="36195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718BA" w14:textId="239F4821" w:rsidR="0002799D" w:rsidRPr="0002799D" w:rsidRDefault="0002799D" w:rsidP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D9079" id="Text Box 55" o:spid="_x0000_s1036" type="#_x0000_t202" style="position:absolute;left:0;text-align:left;margin-left:34.95pt;margin-top:94.95pt;width:48.75pt;height:2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" filled="f" stroked="f">
                <v:textbox>
                  <w:txbxContent>
                    <w:p w14:paraId="673718BA" w14:textId="239F4821" w:rsidR="0002799D" w:rsidRPr="0002799D" w:rsidRDefault="0002799D" w:rsidP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D84D58" wp14:editId="139AB556">
                <wp:simplePos x="0" y="0"/>
                <wp:positionH relativeFrom="column">
                  <wp:posOffset>491490</wp:posOffset>
                </wp:positionH>
                <wp:positionV relativeFrom="paragraph">
                  <wp:posOffset>1043940</wp:posOffset>
                </wp:positionV>
                <wp:extent cx="619125" cy="36195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7445A" w14:textId="60EFBEB8" w:rsidR="0002799D" w:rsidRPr="0002799D" w:rsidRDefault="0002799D" w:rsidP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4D58" id="Text Box 54" o:spid="_x0000_s1037" type="#_x0000_t202" style="position:absolute;left:0;text-align:left;margin-left:38.7pt;margin-top:82.2pt;width:48.75pt;height:2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" filled="f" stroked="f">
                <v:textbox>
                  <w:txbxContent>
                    <w:p w14:paraId="4D47445A" w14:textId="60EFBEB8" w:rsidR="0002799D" w:rsidRPr="0002799D" w:rsidRDefault="0002799D" w:rsidP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0DC79C" wp14:editId="0C933C6E">
                <wp:simplePos x="0" y="0"/>
                <wp:positionH relativeFrom="column">
                  <wp:posOffset>367665</wp:posOffset>
                </wp:positionH>
                <wp:positionV relativeFrom="paragraph">
                  <wp:posOffset>929640</wp:posOffset>
                </wp:positionV>
                <wp:extent cx="619125" cy="36195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359AC" w14:textId="21EAFA1A" w:rsidR="0002799D" w:rsidRPr="0002799D" w:rsidRDefault="0002799D" w:rsidP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C79C" id="Text Box 53" o:spid="_x0000_s1038" type="#_x0000_t202" style="position:absolute;left:0;text-align:left;margin-left:28.95pt;margin-top:73.2pt;width:48.75pt;height:2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" filled="f" stroked="f">
                <v:textbox>
                  <w:txbxContent>
                    <w:p w14:paraId="185359AC" w14:textId="21EAFA1A" w:rsidR="0002799D" w:rsidRPr="0002799D" w:rsidRDefault="0002799D" w:rsidP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0EB606" wp14:editId="30F8F2F8">
                <wp:simplePos x="0" y="0"/>
                <wp:positionH relativeFrom="column">
                  <wp:posOffset>434340</wp:posOffset>
                </wp:positionH>
                <wp:positionV relativeFrom="paragraph">
                  <wp:posOffset>615315</wp:posOffset>
                </wp:positionV>
                <wp:extent cx="619125" cy="36195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0D602" w14:textId="3605A248" w:rsidR="0002799D" w:rsidRPr="0002799D" w:rsidRDefault="0002799D">
                            <w:pPr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</w:pPr>
                            <w:r w:rsidRPr="0002799D">
                              <w:rPr>
                                <w:color w:val="FF0000"/>
                                <w:sz w:val="32"/>
                                <w:szCs w:val="32"/>
                                <w:lang w:val="es-SV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EB606" id="Text Box 25" o:spid="_x0000_s1039" type="#_x0000_t202" style="position:absolute;left:0;text-align:left;margin-left:34.2pt;margin-top:48.45pt;width:48.7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" filled="f" stroked="f">
                <v:textbox>
                  <w:txbxContent>
                    <w:p w14:paraId="4BD0D602" w14:textId="3605A248" w:rsidR="0002799D" w:rsidRPr="0002799D" w:rsidRDefault="0002799D">
                      <w:pPr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</w:pPr>
                      <w:r w:rsidRPr="0002799D">
                        <w:rPr>
                          <w:color w:val="FF0000"/>
                          <w:sz w:val="32"/>
                          <w:szCs w:val="32"/>
                          <w:lang w:val="es-SV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02799D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6C1B4016" wp14:editId="129ADEE1">
            <wp:extent cx="5612130" cy="2863850"/>
            <wp:effectExtent l="76200" t="76200" r="140970" b="1270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C7C41" w14:textId="007BDD9D" w:rsidR="0002799D" w:rsidRDefault="0002799D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 xml:space="preserve">A= Agregar entradas a </w:t>
      </w:r>
      <w:r w:rsidR="00301397">
        <w:rPr>
          <w:rFonts w:ascii="Arial" w:hAnsi="Arial" w:cs="Arial"/>
          <w:sz w:val="24"/>
          <w:szCs w:val="24"/>
          <w:lang w:val="es-SV"/>
        </w:rPr>
        <w:t>WordPress</w:t>
      </w:r>
    </w:p>
    <w:p w14:paraId="38A2729C" w14:textId="6444BA98" w:rsidR="0002799D" w:rsidRDefault="0002799D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 xml:space="preserve">B= Añadir medio a </w:t>
      </w:r>
      <w:r w:rsidR="00301397">
        <w:rPr>
          <w:rFonts w:ascii="Arial" w:hAnsi="Arial" w:cs="Arial"/>
          <w:sz w:val="24"/>
          <w:szCs w:val="24"/>
          <w:lang w:val="es-SV"/>
        </w:rPr>
        <w:t>WordPress</w:t>
      </w:r>
    </w:p>
    <w:p w14:paraId="47577824" w14:textId="3EB58717" w:rsidR="0002799D" w:rsidRDefault="0002799D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C= Agregar Paginas al sitio web</w:t>
      </w:r>
    </w:p>
    <w:p w14:paraId="550C62F5" w14:textId="35DA2A3D" w:rsidR="0002799D" w:rsidRDefault="0002799D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 xml:space="preserve">D= Comentarios que </w:t>
      </w:r>
      <w:r w:rsidR="00301397">
        <w:rPr>
          <w:rFonts w:ascii="Arial" w:hAnsi="Arial" w:cs="Arial"/>
          <w:sz w:val="24"/>
          <w:szCs w:val="24"/>
          <w:lang w:val="es-SV"/>
        </w:rPr>
        <w:t>recibirás</w:t>
      </w:r>
      <w:r>
        <w:rPr>
          <w:rFonts w:ascii="Arial" w:hAnsi="Arial" w:cs="Arial"/>
          <w:sz w:val="24"/>
          <w:szCs w:val="24"/>
          <w:lang w:val="es-SV"/>
        </w:rPr>
        <w:t xml:space="preserve"> de personas cuando vean tu sitio web</w:t>
      </w:r>
    </w:p>
    <w:p w14:paraId="40688E70" w14:textId="72978827" w:rsidR="0002799D" w:rsidRDefault="00301397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E= Podrás observar todos los formularios de la página web</w:t>
      </w:r>
    </w:p>
    <w:p w14:paraId="0E1E2C77" w14:textId="3A4F4744" w:rsidR="00301397" w:rsidRDefault="00301397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F= Podrás cambiarle el diseño y la apariencia del sitio web</w:t>
      </w:r>
    </w:p>
    <w:p w14:paraId="0E6DC25D" w14:textId="57F0B133" w:rsidR="00301397" w:rsidRDefault="00301397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G= Podrás instalar los plugin de un sitio web</w:t>
      </w:r>
    </w:p>
    <w:p w14:paraId="47CAC479" w14:textId="26021594" w:rsidR="00301397" w:rsidRDefault="00301397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H= Podrás administrar los usuarios de tu página web</w:t>
      </w:r>
    </w:p>
    <w:p w14:paraId="20444B0A" w14:textId="15C7E267" w:rsidR="00301397" w:rsidRDefault="00301397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 xml:space="preserve">I= Podrás importar </w:t>
      </w:r>
      <w:r w:rsidR="004D0F8D">
        <w:rPr>
          <w:rFonts w:ascii="Arial" w:hAnsi="Arial" w:cs="Arial"/>
          <w:sz w:val="24"/>
          <w:szCs w:val="24"/>
          <w:lang w:val="es-SV"/>
        </w:rPr>
        <w:t>y</w:t>
      </w:r>
      <w:r>
        <w:rPr>
          <w:rFonts w:ascii="Arial" w:hAnsi="Arial" w:cs="Arial"/>
          <w:sz w:val="24"/>
          <w:szCs w:val="24"/>
          <w:lang w:val="es-SV"/>
        </w:rPr>
        <w:t xml:space="preserve"> exportar la </w:t>
      </w:r>
      <w:r w:rsidR="004D0F8D">
        <w:rPr>
          <w:rFonts w:ascii="Arial" w:hAnsi="Arial" w:cs="Arial"/>
          <w:sz w:val="24"/>
          <w:szCs w:val="24"/>
          <w:lang w:val="es-SV"/>
        </w:rPr>
        <w:t>página</w:t>
      </w:r>
      <w:r>
        <w:rPr>
          <w:rFonts w:ascii="Arial" w:hAnsi="Arial" w:cs="Arial"/>
          <w:sz w:val="24"/>
          <w:szCs w:val="24"/>
          <w:lang w:val="es-SV"/>
        </w:rPr>
        <w:t xml:space="preserve"> web y podrás observar la salud del sitio</w:t>
      </w:r>
    </w:p>
    <w:p w14:paraId="4D7F4C79" w14:textId="780A1DA5" w:rsidR="00301397" w:rsidRDefault="004D0F8D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 xml:space="preserve">J =Podrás observar todas las opciones generales del sitio web </w:t>
      </w:r>
    </w:p>
    <w:p w14:paraId="37203EA6" w14:textId="30453E05" w:rsidR="004D0F8D" w:rsidRDefault="004D0F8D" w:rsidP="0002799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 xml:space="preserve">K= cerrar el menú de opciones </w:t>
      </w:r>
    </w:p>
    <w:p w14:paraId="6B690CEC" w14:textId="0F60CCD2" w:rsidR="004D0F8D" w:rsidRDefault="004D0F8D" w:rsidP="004D0F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0F9E5FE5" w14:textId="428AB3E0" w:rsidR="004D0F8D" w:rsidRDefault="004D0F8D" w:rsidP="004D0F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lastRenderedPageBreak/>
        <w:t>Acá podemos observar las configuraciones generales</w:t>
      </w:r>
    </w:p>
    <w:p w14:paraId="5E236CF8" w14:textId="6DFA0E0E" w:rsidR="004D0F8D" w:rsidRDefault="004D0F8D" w:rsidP="004D0F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0DC3E0B7" w14:textId="1737FC0D" w:rsidR="004D0F8D" w:rsidRDefault="004D0F8D" w:rsidP="004D0F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4CCCEE" wp14:editId="7C77F727">
                <wp:simplePos x="0" y="0"/>
                <wp:positionH relativeFrom="column">
                  <wp:posOffset>3644265</wp:posOffset>
                </wp:positionH>
                <wp:positionV relativeFrom="paragraph">
                  <wp:posOffset>9525</wp:posOffset>
                </wp:positionV>
                <wp:extent cx="1457325" cy="561975"/>
                <wp:effectExtent l="647700" t="0" r="28575" b="1228725"/>
                <wp:wrapNone/>
                <wp:docPr id="196" name="Speech Bubble: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61975"/>
                        </a:xfrm>
                        <a:prstGeom prst="wedgeRectCallout">
                          <a:avLst>
                            <a:gd name="adj1" fmla="val -91267"/>
                            <a:gd name="adj2" fmla="val 2506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24D85A" w14:textId="755678A4" w:rsidR="004D0F8D" w:rsidRPr="004D0F8D" w:rsidRDefault="004D0F8D" w:rsidP="004D0F8D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Opciones adicionales del sitio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4CCCEE" id="Speech Bubble: Rectangle 196" o:spid="_x0000_s1040" type="#_x0000_t61" style="position:absolute;left:0;text-align:left;margin-left:286.95pt;margin-top:.75pt;width:114.75pt;height:44.2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" adj="-8914,64937" fillcolor="#4472c4 [3204]" strokecolor="#1f3763 [1604]" strokeweight="1pt">
                <v:textbox>
                  <w:txbxContent>
                    <w:p w14:paraId="1D24D85A" w14:textId="755678A4" w:rsidR="004D0F8D" w:rsidRPr="004D0F8D" w:rsidRDefault="004D0F8D" w:rsidP="004D0F8D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Opciones adicionales del sitio web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6A35E9" wp14:editId="462202DC">
                <wp:simplePos x="0" y="0"/>
                <wp:positionH relativeFrom="column">
                  <wp:posOffset>1986915</wp:posOffset>
                </wp:positionH>
                <wp:positionV relativeFrom="paragraph">
                  <wp:posOffset>9525</wp:posOffset>
                </wp:positionV>
                <wp:extent cx="1304925" cy="561975"/>
                <wp:effectExtent l="209550" t="0" r="28575" b="37147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61975"/>
                        </a:xfrm>
                        <a:prstGeom prst="wedgeRectCallout">
                          <a:avLst>
                            <a:gd name="adj1" fmla="val -62070"/>
                            <a:gd name="adj2" fmla="val 1048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9288A" w14:textId="760937E1" w:rsidR="004D0F8D" w:rsidRPr="004D0F8D" w:rsidRDefault="004D0F8D" w:rsidP="004D0F8D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Añadir pagina o etiqueta al sitio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6A35E9" id="Speech Bubble: Rectangle 194" o:spid="_x0000_s1041" type="#_x0000_t61" style="position:absolute;left:0;text-align:left;margin-left:156.45pt;margin-top:.75pt;width:102.75pt;height:44.2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" adj="-2607,33453" fillcolor="#4472c4 [3204]" strokecolor="#1f3763 [1604]" strokeweight="1pt">
                <v:textbox>
                  <w:txbxContent>
                    <w:p w14:paraId="7D19288A" w14:textId="760937E1" w:rsidR="004D0F8D" w:rsidRPr="004D0F8D" w:rsidRDefault="004D0F8D" w:rsidP="004D0F8D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Añadir pagina o etiqueta al sitio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68700A" wp14:editId="5EE55393">
                <wp:simplePos x="0" y="0"/>
                <wp:positionH relativeFrom="column">
                  <wp:posOffset>748665</wp:posOffset>
                </wp:positionH>
                <wp:positionV relativeFrom="paragraph">
                  <wp:posOffset>7620</wp:posOffset>
                </wp:positionV>
                <wp:extent cx="923925" cy="561975"/>
                <wp:effectExtent l="152400" t="0" r="28575" b="390525"/>
                <wp:wrapNone/>
                <wp:docPr id="193" name="Speech Bubble: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61975"/>
                        </a:xfrm>
                        <a:prstGeom prst="wedgeRectCallout">
                          <a:avLst>
                            <a:gd name="adj1" fmla="val -62070"/>
                            <a:gd name="adj2" fmla="val 1048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A1C59" w14:textId="543C0832" w:rsidR="004D0F8D" w:rsidRPr="004D0F8D" w:rsidRDefault="004D0F8D" w:rsidP="004D0F8D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Observar tu sitio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8700A" id="Speech Bubble: Rectangle 193" o:spid="_x0000_s1042" type="#_x0000_t61" style="position:absolute;left:0;text-align:left;margin-left:58.95pt;margin-top:.6pt;width:72.75pt;height:4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" adj="-2607,33453" fillcolor="#4472c4 [3204]" strokecolor="#1f3763 [1604]" strokeweight="1pt">
                <v:textbox>
                  <w:txbxContent>
                    <w:p w14:paraId="136A1C59" w14:textId="543C0832" w:rsidR="004D0F8D" w:rsidRPr="004D0F8D" w:rsidRDefault="004D0F8D" w:rsidP="004D0F8D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Observar tu sitio web</w:t>
                      </w:r>
                    </w:p>
                  </w:txbxContent>
                </v:textbox>
              </v:shape>
            </w:pict>
          </mc:Fallback>
        </mc:AlternateContent>
      </w:r>
    </w:p>
    <w:p w14:paraId="789DCAC4" w14:textId="7E4EB1A6" w:rsidR="004D0F8D" w:rsidRDefault="004D0F8D" w:rsidP="004D0F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31A5D6FE" w14:textId="581420B7" w:rsidR="004D0F8D" w:rsidRDefault="004D0F8D" w:rsidP="004D0F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03E698" wp14:editId="00449472">
                <wp:simplePos x="0" y="0"/>
                <wp:positionH relativeFrom="column">
                  <wp:posOffset>1501140</wp:posOffset>
                </wp:positionH>
                <wp:positionV relativeFrom="paragraph">
                  <wp:posOffset>1309370</wp:posOffset>
                </wp:positionV>
                <wp:extent cx="1038225" cy="561975"/>
                <wp:effectExtent l="171450" t="0" r="28575" b="390525"/>
                <wp:wrapNone/>
                <wp:docPr id="195" name="Speech Bubble: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61975"/>
                        </a:xfrm>
                        <a:prstGeom prst="wedgeRectCallout">
                          <a:avLst>
                            <a:gd name="adj1" fmla="val -62070"/>
                            <a:gd name="adj2" fmla="val 1048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9FF3A" w14:textId="17BF2B92" w:rsidR="004D0F8D" w:rsidRPr="004D0F8D" w:rsidRDefault="004D0F8D" w:rsidP="004D0F8D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Observar la salud del sitio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03E698" id="Speech Bubble: Rectangle 195" o:spid="_x0000_s1043" type="#_x0000_t61" style="position:absolute;left:0;text-align:left;margin-left:118.2pt;margin-top:103.1pt;width:81.75pt;height:44.2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" adj="-2607,33453" fillcolor="#4472c4 [3204]" strokecolor="#1f3763 [1604]" strokeweight="1pt">
                <v:textbox>
                  <w:txbxContent>
                    <w:p w14:paraId="0339FF3A" w14:textId="17BF2B92" w:rsidR="004D0F8D" w:rsidRPr="004D0F8D" w:rsidRDefault="004D0F8D" w:rsidP="004D0F8D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Observar la salud del sitio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45140E" wp14:editId="6A97F4B4">
                <wp:simplePos x="0" y="0"/>
                <wp:positionH relativeFrom="column">
                  <wp:posOffset>1558290</wp:posOffset>
                </wp:positionH>
                <wp:positionV relativeFrom="paragraph">
                  <wp:posOffset>259715</wp:posOffset>
                </wp:positionV>
                <wp:extent cx="923925" cy="561975"/>
                <wp:effectExtent l="152400" t="0" r="28575" b="390525"/>
                <wp:wrapNone/>
                <wp:docPr id="192" name="Speech Bubble: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61975"/>
                        </a:xfrm>
                        <a:prstGeom prst="wedgeRectCallout">
                          <a:avLst>
                            <a:gd name="adj1" fmla="val -62070"/>
                            <a:gd name="adj2" fmla="val 1048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6E53A" w14:textId="36A16A65" w:rsidR="004D0F8D" w:rsidRPr="004D0F8D" w:rsidRDefault="004D0F8D" w:rsidP="004D0F8D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Personalizar tu sitio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5140E" id="Speech Bubble: Rectangle 192" o:spid="_x0000_s1044" type="#_x0000_t61" style="position:absolute;left:0;text-align:left;margin-left:122.7pt;margin-top:20.45pt;width:72.75pt;height:4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" adj="-2607,33453" fillcolor="#4472c4 [3204]" strokecolor="#1f3763 [1604]" strokeweight="1pt">
                <v:textbox>
                  <w:txbxContent>
                    <w:p w14:paraId="7A06E53A" w14:textId="36A16A65" w:rsidR="004D0F8D" w:rsidRPr="004D0F8D" w:rsidRDefault="004D0F8D" w:rsidP="004D0F8D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Personalizar tu sitio web</w:t>
                      </w:r>
                    </w:p>
                  </w:txbxContent>
                </v:textbox>
              </v:shape>
            </w:pict>
          </mc:Fallback>
        </mc:AlternateContent>
      </w:r>
      <w:r w:rsidRPr="004D0F8D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1E8921D2" wp14:editId="64008442">
            <wp:extent cx="5612130" cy="2863850"/>
            <wp:effectExtent l="76200" t="76200" r="140970" b="1270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30C32" w14:textId="21518C7B" w:rsidR="004D0F8D" w:rsidRDefault="004D0F8D" w:rsidP="004D0F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0870128" w14:textId="737B1362" w:rsidR="004D0F8D" w:rsidRDefault="004D0F8D" w:rsidP="004D0F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 xml:space="preserve">A continuación, detallaremos las opciones generales que debe de tener en cuenta para la correcta elaboración de la pagina web </w:t>
      </w:r>
    </w:p>
    <w:p w14:paraId="53A37F0D" w14:textId="40503DFE" w:rsidR="004D0F8D" w:rsidRDefault="004D0F8D" w:rsidP="004D0F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616715BC" w14:textId="1A6E0C04" w:rsidR="00AC49D2" w:rsidRDefault="00AC49D2" w:rsidP="00AC49D2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  <w:lang w:val="es-SV"/>
        </w:rPr>
      </w:pPr>
      <w:bookmarkStart w:id="4" w:name="_Toc88488515"/>
      <w:r>
        <w:rPr>
          <w:rFonts w:ascii="Arial" w:hAnsi="Arial" w:cs="Arial"/>
          <w:b/>
          <w:bCs/>
          <w:color w:val="auto"/>
          <w:sz w:val="28"/>
          <w:szCs w:val="28"/>
          <w:lang w:val="es-SV"/>
        </w:rPr>
        <w:t>Creación de una página para el sitio</w:t>
      </w:r>
      <w:bookmarkEnd w:id="4"/>
    </w:p>
    <w:p w14:paraId="0ACFC2DC" w14:textId="5F731762" w:rsidR="00AC49D2" w:rsidRDefault="00AC49D2" w:rsidP="00AC49D2">
      <w:pPr>
        <w:rPr>
          <w:lang w:val="es-SV"/>
        </w:rPr>
      </w:pPr>
    </w:p>
    <w:p w14:paraId="5D5503E9" w14:textId="386D1D7A" w:rsidR="00AC49D2" w:rsidRDefault="00AC49D2" w:rsidP="00AC49D2">
      <w:pPr>
        <w:jc w:val="both"/>
        <w:rPr>
          <w:rFonts w:ascii="Arial" w:hAnsi="Arial" w:cs="Arial"/>
          <w:sz w:val="24"/>
          <w:szCs w:val="24"/>
          <w:lang w:val="es-SV"/>
        </w:rPr>
      </w:pPr>
      <w:r w:rsidRPr="00AC49D2">
        <w:rPr>
          <w:rFonts w:ascii="Arial" w:hAnsi="Arial" w:cs="Arial"/>
          <w:sz w:val="24"/>
          <w:szCs w:val="24"/>
          <w:lang w:val="es-SV"/>
        </w:rPr>
        <w:t xml:space="preserve">Acá podrás conocer cómo crear una página para el sitio web </w:t>
      </w:r>
    </w:p>
    <w:p w14:paraId="4D10B2F4" w14:textId="14AE081F" w:rsidR="00AC49D2" w:rsidRDefault="00AC49D2" w:rsidP="00AC49D2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737A39B1" w14:textId="3304307D" w:rsidR="00AC49D2" w:rsidRDefault="00AC49D2" w:rsidP="00AC49D2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42C5088C" w14:textId="1BE5B43C" w:rsidR="00AC49D2" w:rsidRDefault="00AC49D2" w:rsidP="00AC49D2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56401F50" w14:textId="74FE1EC5" w:rsidR="00AC49D2" w:rsidRDefault="00AC49D2" w:rsidP="00AC49D2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53EF5C2F" w14:textId="62377536" w:rsidR="00AC49D2" w:rsidRDefault="00AC49D2" w:rsidP="00AC49D2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04988172" w14:textId="0205D78E" w:rsidR="00AC49D2" w:rsidRDefault="00AC49D2" w:rsidP="00AC49D2">
      <w:pPr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E9BF7C" wp14:editId="4691A093">
                <wp:simplePos x="0" y="0"/>
                <wp:positionH relativeFrom="column">
                  <wp:posOffset>4920615</wp:posOffset>
                </wp:positionH>
                <wp:positionV relativeFrom="paragraph">
                  <wp:posOffset>-23495</wp:posOffset>
                </wp:positionV>
                <wp:extent cx="1257300" cy="561975"/>
                <wp:effectExtent l="0" t="0" r="19050" b="1590675"/>
                <wp:wrapNone/>
                <wp:docPr id="200" name="Speech Bubble: 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61975"/>
                        </a:xfrm>
                        <a:prstGeom prst="wedgeRectCallout">
                          <a:avLst>
                            <a:gd name="adj1" fmla="val -46474"/>
                            <a:gd name="adj2" fmla="val 3150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E3704" w14:textId="379AF8EF" w:rsidR="00AC49D2" w:rsidRPr="004D0F8D" w:rsidRDefault="00AC49D2" w:rsidP="00AC49D2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Fecha de </w:t>
                            </w:r>
                            <w:proofErr w:type="spellStart"/>
                            <w:r>
                              <w:rPr>
                                <w:lang w:val="es-SV"/>
                              </w:rPr>
                              <w:t>paginas</w:t>
                            </w:r>
                            <w:proofErr w:type="spellEnd"/>
                            <w:r>
                              <w:rPr>
                                <w:lang w:val="es-SV"/>
                              </w:rPr>
                              <w:t xml:space="preserve"> creadas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E9BF7C" id="Speech Bubble: Rectangle 200" o:spid="_x0000_s1045" type="#_x0000_t61" style="position:absolute;left:0;text-align:left;margin-left:387.45pt;margin-top:-1.85pt;width:99pt;height:44.2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" adj="762,78849" fillcolor="#4472c4 [3204]" strokecolor="#1f3763 [1604]" strokeweight="1pt">
                <v:textbox>
                  <w:txbxContent>
                    <w:p w14:paraId="45AE3704" w14:textId="379AF8EF" w:rsidR="00AC49D2" w:rsidRPr="004D0F8D" w:rsidRDefault="00AC49D2" w:rsidP="00AC49D2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Fecha de </w:t>
                      </w:r>
                      <w:proofErr w:type="spellStart"/>
                      <w:r>
                        <w:rPr>
                          <w:lang w:val="es-SV"/>
                        </w:rPr>
                        <w:t>paginas</w:t>
                      </w:r>
                      <w:proofErr w:type="spellEnd"/>
                      <w:r>
                        <w:rPr>
                          <w:lang w:val="es-SV"/>
                        </w:rPr>
                        <w:t xml:space="preserve"> creadas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3A9601" wp14:editId="7300496F">
                <wp:simplePos x="0" y="0"/>
                <wp:positionH relativeFrom="column">
                  <wp:posOffset>1247775</wp:posOffset>
                </wp:positionH>
                <wp:positionV relativeFrom="paragraph">
                  <wp:posOffset>180975</wp:posOffset>
                </wp:positionV>
                <wp:extent cx="1038225" cy="561975"/>
                <wp:effectExtent l="171450" t="0" r="28575" b="39052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61975"/>
                        </a:xfrm>
                        <a:prstGeom prst="wedgeRectCallout">
                          <a:avLst>
                            <a:gd name="adj1" fmla="val -62070"/>
                            <a:gd name="adj2" fmla="val 1048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6F22E6" w14:textId="4C53E1D3" w:rsidR="00AC49D2" w:rsidRPr="004D0F8D" w:rsidRDefault="00AC49D2" w:rsidP="00AC49D2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Añadir una 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A9601" id="Speech Bubble: Rectangle 198" o:spid="_x0000_s1046" type="#_x0000_t61" style="position:absolute;left:0;text-align:left;margin-left:98.25pt;margin-top:14.25pt;width:81.75pt;height:44.2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" adj="-2607,33453" fillcolor="#4472c4 [3204]" strokecolor="#1f3763 [1604]" strokeweight="1pt">
                <v:textbox>
                  <w:txbxContent>
                    <w:p w14:paraId="686F22E6" w14:textId="4C53E1D3" w:rsidR="00AC49D2" w:rsidRPr="004D0F8D" w:rsidRDefault="00AC49D2" w:rsidP="00AC49D2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Añadir una pagina</w:t>
                      </w:r>
                    </w:p>
                  </w:txbxContent>
                </v:textbox>
              </v:shape>
            </w:pict>
          </mc:Fallback>
        </mc:AlternateContent>
      </w:r>
    </w:p>
    <w:p w14:paraId="535485DE" w14:textId="4043BF11" w:rsidR="00AC49D2" w:rsidRDefault="00AC49D2" w:rsidP="00AC49D2">
      <w:pPr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13543B" wp14:editId="388DDB3A">
                <wp:simplePos x="0" y="0"/>
                <wp:positionH relativeFrom="column">
                  <wp:posOffset>2710815</wp:posOffset>
                </wp:positionH>
                <wp:positionV relativeFrom="paragraph">
                  <wp:posOffset>9525</wp:posOffset>
                </wp:positionV>
                <wp:extent cx="1038225" cy="561975"/>
                <wp:effectExtent l="1333500" t="0" r="28575" b="1666875"/>
                <wp:wrapNone/>
                <wp:docPr id="199" name="Speech Bubble: 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61975"/>
                        </a:xfrm>
                        <a:prstGeom prst="wedgeRectCallout">
                          <a:avLst>
                            <a:gd name="adj1" fmla="val -173997"/>
                            <a:gd name="adj2" fmla="val 3269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81984" w14:textId="30B69004" w:rsidR="00AC49D2" w:rsidRPr="004D0F8D" w:rsidRDefault="00AC49D2" w:rsidP="00AC49D2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Paginas creadas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13543B" id="Speech Bubble: Rectangle 199" o:spid="_x0000_s1047" type="#_x0000_t61" style="position:absolute;left:0;text-align:left;margin-left:213.45pt;margin-top:.75pt;width:81.75pt;height:44.2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" adj="-26783,81412" fillcolor="#4472c4 [3204]" strokecolor="#1f3763 [1604]" strokeweight="1pt">
                <v:textbox>
                  <w:txbxContent>
                    <w:p w14:paraId="57781984" w14:textId="30B69004" w:rsidR="00AC49D2" w:rsidRPr="004D0F8D" w:rsidRDefault="00AC49D2" w:rsidP="00AC49D2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Paginas creadas</w:t>
                      </w:r>
                    </w:p>
                  </w:txbxContent>
                </v:textbox>
              </v:shape>
            </w:pict>
          </mc:Fallback>
        </mc:AlternateContent>
      </w:r>
    </w:p>
    <w:p w14:paraId="659F1504" w14:textId="0FB0B3EE" w:rsidR="00AC49D2" w:rsidRDefault="00AC49D2" w:rsidP="00AC49D2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2728722A" w14:textId="57E63FBE" w:rsidR="00AC49D2" w:rsidRPr="00AC49D2" w:rsidRDefault="00AC49D2" w:rsidP="00AC49D2">
      <w:pPr>
        <w:jc w:val="both"/>
        <w:rPr>
          <w:rFonts w:ascii="Arial" w:hAnsi="Arial" w:cs="Arial"/>
          <w:sz w:val="24"/>
          <w:szCs w:val="24"/>
          <w:lang w:val="es-SV"/>
        </w:rPr>
      </w:pPr>
      <w:r w:rsidRPr="00AC49D2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37284898" wp14:editId="4FC92E84">
            <wp:extent cx="5612130" cy="2493645"/>
            <wp:effectExtent l="76200" t="76200" r="140970" b="13525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E42E8B" w14:textId="435304F9" w:rsidR="00AC49D2" w:rsidRPr="00AC49D2" w:rsidRDefault="00AC49D2" w:rsidP="00AC49D2">
      <w:pPr>
        <w:rPr>
          <w:rFonts w:ascii="Arial" w:hAnsi="Arial" w:cs="Arial"/>
          <w:sz w:val="24"/>
          <w:szCs w:val="24"/>
          <w:lang w:val="es-SV"/>
        </w:rPr>
      </w:pPr>
      <w:r w:rsidRPr="00AC49D2">
        <w:rPr>
          <w:rFonts w:ascii="Arial" w:hAnsi="Arial" w:cs="Arial"/>
          <w:sz w:val="24"/>
          <w:szCs w:val="24"/>
          <w:lang w:val="es-SV"/>
        </w:rPr>
        <w:t>Manteniendo el cursor sobre la página saldrá la opción de modificar la página web</w:t>
      </w:r>
    </w:p>
    <w:p w14:paraId="70C7C268" w14:textId="77777777" w:rsidR="00AC49D2" w:rsidRDefault="00AC49D2" w:rsidP="00AC49D2">
      <w:pPr>
        <w:rPr>
          <w:noProof/>
        </w:rPr>
      </w:pPr>
    </w:p>
    <w:p w14:paraId="04FC09B5" w14:textId="3E62242B" w:rsidR="00AC49D2" w:rsidRDefault="00AC49D2" w:rsidP="00AC49D2">
      <w:pPr>
        <w:rPr>
          <w:lang w:val="es-SV"/>
        </w:rPr>
      </w:pPr>
      <w:r>
        <w:rPr>
          <w:noProof/>
        </w:rPr>
        <w:drawing>
          <wp:inline distT="0" distB="0" distL="0" distR="0" wp14:anchorId="7EE95E77" wp14:editId="11F18CCD">
            <wp:extent cx="5148943" cy="628650"/>
            <wp:effectExtent l="76200" t="76200" r="128270" b="133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050" t="46186" r="58758" b="47475"/>
                    <a:stretch/>
                  </pic:blipFill>
                  <pic:spPr bwMode="auto">
                    <a:xfrm>
                      <a:off x="0" y="0"/>
                      <a:ext cx="5154382" cy="6293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DB34F" w14:textId="77777777" w:rsidR="009F7D75" w:rsidRDefault="009F7D75" w:rsidP="009F7D75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  <w:lang w:val="es-SV"/>
        </w:rPr>
      </w:pPr>
      <w:bookmarkStart w:id="5" w:name="_Toc88488516"/>
      <w:r>
        <w:rPr>
          <w:rFonts w:ascii="Arial" w:hAnsi="Arial" w:cs="Arial"/>
          <w:b/>
          <w:bCs/>
          <w:color w:val="auto"/>
          <w:sz w:val="28"/>
          <w:szCs w:val="28"/>
          <w:lang w:val="es-SV"/>
        </w:rPr>
        <w:t>Opciones de Personalización de la página web</w:t>
      </w:r>
      <w:bookmarkEnd w:id="5"/>
      <w:r>
        <w:rPr>
          <w:rFonts w:ascii="Arial" w:hAnsi="Arial" w:cs="Arial"/>
          <w:b/>
          <w:bCs/>
          <w:color w:val="auto"/>
          <w:sz w:val="28"/>
          <w:szCs w:val="28"/>
          <w:lang w:val="es-SV"/>
        </w:rPr>
        <w:t xml:space="preserve"> </w:t>
      </w:r>
    </w:p>
    <w:p w14:paraId="4EC48F27" w14:textId="24223BF1" w:rsidR="009F7D75" w:rsidRDefault="009F7D75" w:rsidP="009F7D75">
      <w:pPr>
        <w:rPr>
          <w:lang w:val="es-SV"/>
        </w:rPr>
      </w:pPr>
    </w:p>
    <w:p w14:paraId="65B4A082" w14:textId="342B3AE1" w:rsidR="009F7D75" w:rsidRPr="009F7D75" w:rsidRDefault="009F7D75" w:rsidP="009F7D75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9F7D75">
        <w:rPr>
          <w:rFonts w:ascii="Arial" w:hAnsi="Arial" w:cs="Arial"/>
          <w:sz w:val="24"/>
          <w:szCs w:val="24"/>
          <w:lang w:val="es-SV"/>
        </w:rPr>
        <w:t>Primero Daremos clic a la página web como en la siguiente imagen</w:t>
      </w:r>
    </w:p>
    <w:p w14:paraId="5D7E9728" w14:textId="0148F70C" w:rsidR="009F7D75" w:rsidRDefault="009F7D75" w:rsidP="009F7D75">
      <w:pPr>
        <w:rPr>
          <w:lang w:val="es-SV"/>
        </w:rPr>
      </w:pPr>
    </w:p>
    <w:p w14:paraId="5C79C401" w14:textId="3DBC8890" w:rsidR="009F7D75" w:rsidRDefault="009F7D75" w:rsidP="009F7D75">
      <w:pPr>
        <w:rPr>
          <w:lang w:val="es-SV"/>
        </w:rPr>
      </w:pPr>
    </w:p>
    <w:p w14:paraId="04CFCD2A" w14:textId="32FE775C" w:rsidR="009F7D75" w:rsidRDefault="009F7D75" w:rsidP="009F7D75">
      <w:pPr>
        <w:rPr>
          <w:lang w:val="es-SV"/>
        </w:rPr>
      </w:pPr>
    </w:p>
    <w:p w14:paraId="6735D99D" w14:textId="17EA4A08" w:rsidR="009F7D75" w:rsidRDefault="009F7D75" w:rsidP="009F7D75">
      <w:pPr>
        <w:rPr>
          <w:lang w:val="es-SV"/>
        </w:rPr>
      </w:pPr>
    </w:p>
    <w:p w14:paraId="1226E143" w14:textId="789C7E56" w:rsidR="009F7D75" w:rsidRDefault="009F7D75" w:rsidP="009F7D75">
      <w:pPr>
        <w:rPr>
          <w:lang w:val="es-SV"/>
        </w:rPr>
      </w:pPr>
    </w:p>
    <w:p w14:paraId="26A78F85" w14:textId="0539B8E9" w:rsidR="009F7D75" w:rsidRDefault="009F7D75" w:rsidP="009F7D75">
      <w:pPr>
        <w:rPr>
          <w:lang w:val="es-SV"/>
        </w:rPr>
      </w:pPr>
    </w:p>
    <w:p w14:paraId="12778316" w14:textId="0DEC9E90" w:rsidR="009F7D75" w:rsidRDefault="009F7D75" w:rsidP="009F7D75">
      <w:pPr>
        <w:rPr>
          <w:lang w:val="es-SV"/>
        </w:rPr>
      </w:pPr>
    </w:p>
    <w:p w14:paraId="498BBD4C" w14:textId="10E9F54A" w:rsidR="009F7D75" w:rsidRDefault="009F7D75" w:rsidP="009F7D75">
      <w:pPr>
        <w:rPr>
          <w:lang w:val="es-SV"/>
        </w:rPr>
      </w:pPr>
    </w:p>
    <w:p w14:paraId="7A73C1D7" w14:textId="30A58193" w:rsidR="009F7D75" w:rsidRDefault="009F7D75" w:rsidP="009F7D75">
      <w:pPr>
        <w:rPr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C31909" wp14:editId="786565F0">
                <wp:simplePos x="0" y="0"/>
                <wp:positionH relativeFrom="margin">
                  <wp:posOffset>2406015</wp:posOffset>
                </wp:positionH>
                <wp:positionV relativeFrom="paragraph">
                  <wp:posOffset>-455295</wp:posOffset>
                </wp:positionV>
                <wp:extent cx="1219200" cy="542925"/>
                <wp:effectExtent l="1543050" t="0" r="19050" b="695325"/>
                <wp:wrapNone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42925"/>
                        </a:xfrm>
                        <a:prstGeom prst="wedgeRectCallout">
                          <a:avLst>
                            <a:gd name="adj1" fmla="val -173552"/>
                            <a:gd name="adj2" fmla="val 16398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C5987" w14:textId="77777777" w:rsidR="009F7D75" w:rsidRPr="00AC49D2" w:rsidRDefault="009F7D75" w:rsidP="009F7D75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Acá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1909" id="Speech Bubble: Rectangle 210" o:spid="_x0000_s1048" type="#_x0000_t61" style="position:absolute;margin-left:189.45pt;margin-top:-35.85pt;width:96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" adj="-26687,46221" fillcolor="#4472c4 [3204]" strokecolor="#1f3763 [1604]" strokeweight="1pt">
                <v:textbox>
                  <w:txbxContent>
                    <w:p w14:paraId="17FC5987" w14:textId="77777777" w:rsidR="009F7D75" w:rsidRPr="00AC49D2" w:rsidRDefault="009F7D75" w:rsidP="009F7D75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Acá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979C12" w14:textId="77777777" w:rsidR="009F7D75" w:rsidRDefault="009F7D75" w:rsidP="009F7D75">
      <w:pPr>
        <w:rPr>
          <w:lang w:val="es-SV"/>
        </w:rPr>
      </w:pPr>
    </w:p>
    <w:p w14:paraId="46613879" w14:textId="788F6869" w:rsidR="009F7D75" w:rsidRDefault="009F7D75" w:rsidP="009F7D75">
      <w:pPr>
        <w:rPr>
          <w:lang w:val="es-SV"/>
        </w:rPr>
      </w:pPr>
      <w:r w:rsidRPr="004D0F8D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03EDA628" wp14:editId="4F0C0A0C">
            <wp:extent cx="5612130" cy="2863850"/>
            <wp:effectExtent l="76200" t="76200" r="140970" b="12700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05932" w14:textId="77777777" w:rsidR="009F7D75" w:rsidRDefault="009F7D75" w:rsidP="009F7D75">
      <w:pPr>
        <w:rPr>
          <w:lang w:val="es-SV"/>
        </w:rPr>
      </w:pPr>
    </w:p>
    <w:p w14:paraId="602A8178" w14:textId="77777777" w:rsidR="009F7D75" w:rsidRPr="00E51A8D" w:rsidRDefault="009F7D75" w:rsidP="009F7D75">
      <w:pPr>
        <w:jc w:val="both"/>
        <w:rPr>
          <w:rFonts w:ascii="Arial" w:hAnsi="Arial" w:cs="Arial"/>
          <w:sz w:val="24"/>
          <w:szCs w:val="24"/>
          <w:lang w:val="es-SV"/>
        </w:rPr>
      </w:pPr>
      <w:r w:rsidRPr="00E51A8D">
        <w:rPr>
          <w:rFonts w:ascii="Arial" w:hAnsi="Arial" w:cs="Arial"/>
          <w:sz w:val="24"/>
          <w:szCs w:val="24"/>
          <w:lang w:val="es-SV"/>
        </w:rPr>
        <w:t>Luego nos saldrá diferentes opciones para hacer la personalización del sitio web</w:t>
      </w:r>
    </w:p>
    <w:p w14:paraId="59B5BC2C" w14:textId="77777777" w:rsidR="009F7D75" w:rsidRDefault="009F7D75" w:rsidP="009F7D75">
      <w:pPr>
        <w:rPr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EA4D12" wp14:editId="069B75CC">
                <wp:simplePos x="0" y="0"/>
                <wp:positionH relativeFrom="margin">
                  <wp:posOffset>4025265</wp:posOffset>
                </wp:positionH>
                <wp:positionV relativeFrom="paragraph">
                  <wp:posOffset>12700</wp:posOffset>
                </wp:positionV>
                <wp:extent cx="1885950" cy="552450"/>
                <wp:effectExtent l="1314450" t="0" r="19050" b="190500"/>
                <wp:wrapNone/>
                <wp:docPr id="213" name="Speech Bubble: 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552450"/>
                        </a:xfrm>
                        <a:prstGeom prst="wedgeRectCallout">
                          <a:avLst>
                            <a:gd name="adj1" fmla="val -117190"/>
                            <a:gd name="adj2" fmla="val 780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034D1C" w14:textId="77777777" w:rsidR="009F7D75" w:rsidRPr="00AC49D2" w:rsidRDefault="009F7D75" w:rsidP="009F7D75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Acá para personalizar la PAGINA dentro del sitio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A4D12" id="Speech Bubble: Rectangle 213" o:spid="_x0000_s1049" type="#_x0000_t61" style="position:absolute;margin-left:316.95pt;margin-top:1pt;width:148.5pt;height:43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" adj="-14513,27666" fillcolor="#4472c4 [3204]" strokecolor="#1f3763 [1604]" strokeweight="1pt">
                <v:textbox>
                  <w:txbxContent>
                    <w:p w14:paraId="47034D1C" w14:textId="77777777" w:rsidR="009F7D75" w:rsidRPr="00AC49D2" w:rsidRDefault="009F7D75" w:rsidP="009F7D75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Acá para personalizar la PAGINA dentro del sitio 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02C6D0" wp14:editId="2691D9C7">
                <wp:simplePos x="0" y="0"/>
                <wp:positionH relativeFrom="margin">
                  <wp:posOffset>2101214</wp:posOffset>
                </wp:positionH>
                <wp:positionV relativeFrom="paragraph">
                  <wp:posOffset>12700</wp:posOffset>
                </wp:positionV>
                <wp:extent cx="1438275" cy="542925"/>
                <wp:effectExtent l="704850" t="0" r="28575" b="200025"/>
                <wp:wrapNone/>
                <wp:docPr id="212" name="Speech Bubble: 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542925"/>
                        </a:xfrm>
                        <a:prstGeom prst="wedgeRectCallout">
                          <a:avLst>
                            <a:gd name="adj1" fmla="val -96208"/>
                            <a:gd name="adj2" fmla="val 762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B2066F" w14:textId="77777777" w:rsidR="009F7D75" w:rsidRPr="00AC49D2" w:rsidRDefault="009F7D75" w:rsidP="009F7D75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Acá para personalizar la APRIENCIA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2C6D0" id="Speech Bubble: Rectangle 212" o:spid="_x0000_s1050" type="#_x0000_t61" style="position:absolute;margin-left:165.45pt;margin-top:1pt;width:113.25pt;height:42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" adj="-9981,27274" fillcolor="#4472c4 [3204]" strokecolor="#1f3763 [1604]" strokeweight="1pt">
                <v:textbox>
                  <w:txbxContent>
                    <w:p w14:paraId="64B2066F" w14:textId="77777777" w:rsidR="009F7D75" w:rsidRPr="00AC49D2" w:rsidRDefault="009F7D75" w:rsidP="009F7D75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Acá para personalizar la APRIENCIA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00CD2F" w14:textId="77777777" w:rsidR="009F7D75" w:rsidRDefault="009F7D75" w:rsidP="009F7D75">
      <w:pPr>
        <w:rPr>
          <w:lang w:val="es-SV"/>
        </w:rPr>
      </w:pPr>
    </w:p>
    <w:p w14:paraId="35CC5ED0" w14:textId="77777777" w:rsidR="009F7D75" w:rsidRPr="00E51A8D" w:rsidRDefault="009F7D75" w:rsidP="009F7D75">
      <w:pPr>
        <w:rPr>
          <w:lang w:val="es-SV"/>
        </w:rPr>
      </w:pPr>
      <w:r w:rsidRPr="00E51A8D">
        <w:rPr>
          <w:noProof/>
          <w:lang w:val="es-SV"/>
        </w:rPr>
        <w:drawing>
          <wp:inline distT="0" distB="0" distL="0" distR="0" wp14:anchorId="445C7452" wp14:editId="29E73D24">
            <wp:extent cx="5612130" cy="923290"/>
            <wp:effectExtent l="76200" t="76200" r="140970" b="12446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3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E2A20" w14:textId="77777777" w:rsidR="009F7D75" w:rsidRPr="0048317F" w:rsidRDefault="009F7D75" w:rsidP="009F7D7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SV"/>
        </w:rPr>
      </w:pPr>
      <w:r w:rsidRPr="0048317F">
        <w:rPr>
          <w:rFonts w:ascii="Arial" w:hAnsi="Arial" w:cs="Arial"/>
          <w:b/>
          <w:bCs/>
          <w:sz w:val="24"/>
          <w:szCs w:val="24"/>
          <w:lang w:val="es-SV"/>
        </w:rPr>
        <w:t>Dato</w:t>
      </w:r>
      <w:r>
        <w:rPr>
          <w:rFonts w:ascii="Arial" w:hAnsi="Arial" w:cs="Arial"/>
          <w:b/>
          <w:bCs/>
          <w:sz w:val="24"/>
          <w:szCs w:val="24"/>
          <w:lang w:val="es-SV"/>
        </w:rPr>
        <w:t xml:space="preserve"> de suma</w:t>
      </w:r>
      <w:r w:rsidRPr="0048317F">
        <w:rPr>
          <w:rFonts w:ascii="Arial" w:hAnsi="Arial" w:cs="Arial"/>
          <w:b/>
          <w:bCs/>
          <w:sz w:val="24"/>
          <w:szCs w:val="24"/>
          <w:lang w:val="es-SV"/>
        </w:rPr>
        <w:t xml:space="preserve"> importa</w:t>
      </w:r>
      <w:r>
        <w:rPr>
          <w:rFonts w:ascii="Arial" w:hAnsi="Arial" w:cs="Arial"/>
          <w:b/>
          <w:bCs/>
          <w:sz w:val="24"/>
          <w:szCs w:val="24"/>
          <w:lang w:val="es-SV"/>
        </w:rPr>
        <w:t>ncia</w:t>
      </w:r>
      <w:r w:rsidRPr="0048317F">
        <w:rPr>
          <w:rFonts w:ascii="Arial" w:hAnsi="Arial" w:cs="Arial"/>
          <w:b/>
          <w:bCs/>
          <w:sz w:val="24"/>
          <w:szCs w:val="24"/>
          <w:lang w:val="es-SV"/>
        </w:rPr>
        <w:t>:</w:t>
      </w:r>
    </w:p>
    <w:p w14:paraId="4383024A" w14:textId="77777777" w:rsidR="009F7D75" w:rsidRDefault="009F7D75" w:rsidP="009F7D75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48317F">
        <w:rPr>
          <w:rFonts w:ascii="Arial" w:hAnsi="Arial" w:cs="Arial"/>
          <w:sz w:val="24"/>
          <w:szCs w:val="24"/>
          <w:lang w:val="es-SV"/>
        </w:rPr>
        <w:t>Si deseas cambiar la apariencia de la barra de navegación como fuente de la letra, e</w:t>
      </w:r>
      <w:r>
        <w:rPr>
          <w:rFonts w:ascii="Arial" w:hAnsi="Arial" w:cs="Arial"/>
          <w:sz w:val="24"/>
          <w:szCs w:val="24"/>
          <w:lang w:val="es-SV"/>
        </w:rPr>
        <w:t>spaciados de la página</w:t>
      </w:r>
      <w:r w:rsidRPr="0048317F">
        <w:rPr>
          <w:rFonts w:ascii="Arial" w:hAnsi="Arial" w:cs="Arial"/>
          <w:sz w:val="24"/>
          <w:szCs w:val="24"/>
          <w:lang w:val="es-SV"/>
        </w:rPr>
        <w:t>, título de la página y barra de navegación, debes dirigirte a la opción de PERSONALIZAR</w:t>
      </w:r>
    </w:p>
    <w:p w14:paraId="561252B9" w14:textId="16C2F416" w:rsidR="009F7D75" w:rsidRPr="009F7D75" w:rsidRDefault="009F7D75" w:rsidP="009F7D75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Si deseas cambiar o modificar el diseño de la página en si como fotos, párrafos, encabezados, fotos y galerías, debes dirigirte a la opción de EDITAR PAGINA.</w:t>
      </w:r>
    </w:p>
    <w:p w14:paraId="4A9CC9CB" w14:textId="7F9204C4" w:rsidR="00AC49D2" w:rsidRDefault="00AC49D2" w:rsidP="00AC49D2">
      <w:pPr>
        <w:rPr>
          <w:lang w:val="es-SV"/>
        </w:rPr>
      </w:pPr>
    </w:p>
    <w:p w14:paraId="6F3E9666" w14:textId="2BF1D81B" w:rsidR="0048317F" w:rsidRPr="00CE5910" w:rsidRDefault="0048317F" w:rsidP="0048317F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lang w:val="es-SV"/>
        </w:rPr>
      </w:pPr>
      <w:bookmarkStart w:id="6" w:name="_Toc88488517"/>
      <w:r>
        <w:rPr>
          <w:rFonts w:ascii="Arial" w:hAnsi="Arial" w:cs="Arial"/>
          <w:b/>
          <w:bCs/>
          <w:color w:val="auto"/>
          <w:sz w:val="28"/>
          <w:szCs w:val="28"/>
          <w:lang w:val="es-SV"/>
        </w:rPr>
        <w:t>Personalización del sitio web (Opción EDITAR PAGINA)</w:t>
      </w:r>
      <w:bookmarkEnd w:id="6"/>
    </w:p>
    <w:p w14:paraId="24479D2C" w14:textId="6A6564F1" w:rsidR="00AC49D2" w:rsidRDefault="00AC49D2" w:rsidP="00AC49D2">
      <w:pPr>
        <w:spacing w:line="276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EDE6816" w14:textId="454BFB78" w:rsidR="00AC49D2" w:rsidRDefault="00AC49D2" w:rsidP="00AC49D2">
      <w:pPr>
        <w:spacing w:line="276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0EFAFE84" w14:textId="4E02D236" w:rsidR="00AC49D2" w:rsidRDefault="00AC49D2" w:rsidP="00AC49D2">
      <w:pPr>
        <w:spacing w:line="276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D474DAA" w14:textId="137B49C1" w:rsidR="00AC49D2" w:rsidRDefault="00AC49D2" w:rsidP="00AC49D2">
      <w:pPr>
        <w:spacing w:line="276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7BC9202A" w14:textId="272BC1E2" w:rsidR="00AC49D2" w:rsidRDefault="00AC49D2" w:rsidP="00AC49D2">
      <w:pPr>
        <w:spacing w:line="276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C345AF5" w14:textId="499A8EBD" w:rsidR="00AC49D2" w:rsidRDefault="00AC49D2" w:rsidP="00AC49D2">
      <w:pPr>
        <w:spacing w:line="276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C74CBE" wp14:editId="6BE555DF">
                <wp:simplePos x="0" y="0"/>
                <wp:positionH relativeFrom="margin">
                  <wp:posOffset>2644140</wp:posOffset>
                </wp:positionH>
                <wp:positionV relativeFrom="paragraph">
                  <wp:posOffset>-242570</wp:posOffset>
                </wp:positionV>
                <wp:extent cx="1219200" cy="485775"/>
                <wp:effectExtent l="571500" t="0" r="19050" b="3076575"/>
                <wp:wrapNone/>
                <wp:docPr id="205" name="Speech Bubble: 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85775"/>
                        </a:xfrm>
                        <a:prstGeom prst="wedgeRectCallout">
                          <a:avLst>
                            <a:gd name="adj1" fmla="val -93864"/>
                            <a:gd name="adj2" fmla="val 655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E443C6" w14:textId="2D41EC40" w:rsidR="00AC49D2" w:rsidRPr="00AC49D2" w:rsidRDefault="00AC49D2" w:rsidP="00AC49D2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Contenido de la </w:t>
                            </w:r>
                            <w:proofErr w:type="spellStart"/>
                            <w:r>
                              <w:rPr>
                                <w:lang w:val="es-SV"/>
                              </w:rPr>
                              <w:t>pagina</w:t>
                            </w:r>
                            <w:proofErr w:type="spellEnd"/>
                            <w:r>
                              <w:rPr>
                                <w:lang w:val="es-SV"/>
                              </w:rPr>
                              <w:t xml:space="preserve">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74CBE" id="Speech Bubble: Rectangle 205" o:spid="_x0000_s1051" type="#_x0000_t61" style="position:absolute;left:0;text-align:left;margin-left:208.2pt;margin-top:-19.1pt;width:96pt;height:38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" adj="-9475,152460" fillcolor="#4472c4 [3204]" strokecolor="#1f3763 [1604]" strokeweight="1pt">
                <v:textbox>
                  <w:txbxContent>
                    <w:p w14:paraId="72E443C6" w14:textId="2D41EC40" w:rsidR="00AC49D2" w:rsidRPr="00AC49D2" w:rsidRDefault="00AC49D2" w:rsidP="00AC49D2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Contenido de la </w:t>
                      </w:r>
                      <w:proofErr w:type="spellStart"/>
                      <w:r>
                        <w:rPr>
                          <w:lang w:val="es-SV"/>
                        </w:rPr>
                        <w:t>pagina</w:t>
                      </w:r>
                      <w:proofErr w:type="spellEnd"/>
                      <w:r>
                        <w:rPr>
                          <w:lang w:val="es-SV"/>
                        </w:rPr>
                        <w:t xml:space="preserve"> 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3A29AF" wp14:editId="18F50ED7">
                <wp:simplePos x="0" y="0"/>
                <wp:positionH relativeFrom="margin">
                  <wp:posOffset>4787265</wp:posOffset>
                </wp:positionH>
                <wp:positionV relativeFrom="paragraph">
                  <wp:posOffset>-42545</wp:posOffset>
                </wp:positionV>
                <wp:extent cx="1219200" cy="485775"/>
                <wp:effectExtent l="57150" t="0" r="19050" b="1057275"/>
                <wp:wrapNone/>
                <wp:docPr id="204" name="Speech Bubble: 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85775"/>
                        </a:xfrm>
                        <a:prstGeom prst="wedgeRectCallout">
                          <a:avLst>
                            <a:gd name="adj1" fmla="val -52458"/>
                            <a:gd name="adj2" fmla="val 24995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B9FB9" w14:textId="26B6260E" w:rsidR="00AC49D2" w:rsidRPr="00AC49D2" w:rsidRDefault="00AC49D2" w:rsidP="00AC49D2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Actualizar la </w:t>
                            </w:r>
                            <w:proofErr w:type="spellStart"/>
                            <w:r>
                              <w:rPr>
                                <w:lang w:val="es-SV"/>
                              </w:rPr>
                              <w:t>pagina</w:t>
                            </w:r>
                            <w:proofErr w:type="spellEnd"/>
                            <w:r>
                              <w:rPr>
                                <w:lang w:val="es-SV"/>
                              </w:rPr>
                              <w:t xml:space="preserve">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A29AF" id="Speech Bubble: Rectangle 204" o:spid="_x0000_s1052" type="#_x0000_t61" style="position:absolute;left:0;text-align:left;margin-left:376.95pt;margin-top:-3.35pt;width:96pt;height:38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" adj="-531,64789" fillcolor="#4472c4 [3204]" strokecolor="#1f3763 [1604]" strokeweight="1pt">
                <v:textbox>
                  <w:txbxContent>
                    <w:p w14:paraId="089B9FB9" w14:textId="26B6260E" w:rsidR="00AC49D2" w:rsidRPr="00AC49D2" w:rsidRDefault="00AC49D2" w:rsidP="00AC49D2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Actualizar la </w:t>
                      </w:r>
                      <w:proofErr w:type="spellStart"/>
                      <w:r>
                        <w:rPr>
                          <w:lang w:val="es-SV"/>
                        </w:rPr>
                        <w:t>pagina</w:t>
                      </w:r>
                      <w:proofErr w:type="spellEnd"/>
                      <w:r>
                        <w:rPr>
                          <w:lang w:val="es-SV"/>
                        </w:rPr>
                        <w:t xml:space="preserve"> 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6719C8" wp14:editId="3AE0B7B3">
                <wp:simplePos x="0" y="0"/>
                <wp:positionH relativeFrom="margin">
                  <wp:posOffset>262890</wp:posOffset>
                </wp:positionH>
                <wp:positionV relativeFrom="paragraph">
                  <wp:posOffset>5080</wp:posOffset>
                </wp:positionV>
                <wp:extent cx="1219200" cy="485775"/>
                <wp:effectExtent l="57150" t="0" r="19050" b="1057275"/>
                <wp:wrapNone/>
                <wp:docPr id="203" name="Speech Bubble: 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85775"/>
                        </a:xfrm>
                        <a:prstGeom prst="wedgeRectCallout">
                          <a:avLst>
                            <a:gd name="adj1" fmla="val -52458"/>
                            <a:gd name="adj2" fmla="val 24995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7CF45" w14:textId="1C990290" w:rsidR="00AC49D2" w:rsidRPr="00AC49D2" w:rsidRDefault="00AC49D2" w:rsidP="00AC49D2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Añadir elemento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719C8" id="Speech Bubble: Rectangle 203" o:spid="_x0000_s1053" type="#_x0000_t61" style="position:absolute;left:0;text-align:left;margin-left:20.7pt;margin-top:.4pt;width:96pt;height:38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" adj="-531,64789" fillcolor="#4472c4 [3204]" strokecolor="#1f3763 [1604]" strokeweight="1pt">
                <v:textbox>
                  <w:txbxContent>
                    <w:p w14:paraId="18E7CF45" w14:textId="1C990290" w:rsidR="00AC49D2" w:rsidRPr="00AC49D2" w:rsidRDefault="00AC49D2" w:rsidP="00AC49D2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Añadir elemento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DB95F8" w14:textId="0A0FCD0D" w:rsidR="00AC49D2" w:rsidRDefault="00AC49D2" w:rsidP="00AC49D2">
      <w:pPr>
        <w:spacing w:line="276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32CA2974" w14:textId="4962C2F3" w:rsidR="00AC49D2" w:rsidRDefault="00E51A8D" w:rsidP="00AC49D2">
      <w:pPr>
        <w:spacing w:line="276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2FDBAA" wp14:editId="5058E964">
                <wp:simplePos x="0" y="0"/>
                <wp:positionH relativeFrom="margin">
                  <wp:posOffset>3329940</wp:posOffset>
                </wp:positionH>
                <wp:positionV relativeFrom="paragraph">
                  <wp:posOffset>8255</wp:posOffset>
                </wp:positionV>
                <wp:extent cx="1219200" cy="542925"/>
                <wp:effectExtent l="0" t="0" r="19050" b="39052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42925"/>
                        </a:xfrm>
                        <a:prstGeom prst="wedgeRectCallout">
                          <a:avLst>
                            <a:gd name="adj1" fmla="val 32698"/>
                            <a:gd name="adj2" fmla="val 11135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6648B" w14:textId="5806422B" w:rsidR="00E51A8D" w:rsidRPr="00AC49D2" w:rsidRDefault="00E51A8D" w:rsidP="00E51A8D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Vista previa del sitio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FDBAA" id="Speech Bubble: Rectangle 207" o:spid="_x0000_s1054" type="#_x0000_t61" style="position:absolute;left:0;text-align:left;margin-left:262.2pt;margin-top:.65pt;width:96pt;height:42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" adj="17863,34853" fillcolor="#4472c4 [3204]" strokecolor="#1f3763 [1604]" strokeweight="1pt">
                <v:textbox>
                  <w:txbxContent>
                    <w:p w14:paraId="2596648B" w14:textId="5806422B" w:rsidR="00E51A8D" w:rsidRPr="00AC49D2" w:rsidRDefault="00E51A8D" w:rsidP="00E51A8D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Vista previa del sitio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FB3C61" w14:textId="757DD0DA" w:rsidR="00AC49D2" w:rsidRPr="00AC49D2" w:rsidRDefault="00AC49D2" w:rsidP="00AC49D2">
      <w:pPr>
        <w:spacing w:line="276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380930D9" w14:textId="7668D77E" w:rsidR="00AC49D2" w:rsidRDefault="00AC49D2" w:rsidP="00AC49D2">
      <w:pPr>
        <w:rPr>
          <w:lang w:val="es-SV"/>
        </w:rPr>
      </w:pPr>
      <w:r w:rsidRPr="00AC49D2">
        <w:rPr>
          <w:noProof/>
          <w:lang w:val="es-SV"/>
        </w:rPr>
        <w:drawing>
          <wp:inline distT="0" distB="0" distL="0" distR="0" wp14:anchorId="1B7512DE" wp14:editId="2BAA8B18">
            <wp:extent cx="5612130" cy="3113405"/>
            <wp:effectExtent l="76200" t="76200" r="140970" b="12509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5909D6" w14:textId="09E6050F" w:rsidR="00E51A8D" w:rsidRDefault="00E51A8D" w:rsidP="00E51A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E51A8D">
        <w:rPr>
          <w:rFonts w:ascii="Arial" w:hAnsi="Arial" w:cs="Arial"/>
          <w:sz w:val="24"/>
          <w:szCs w:val="24"/>
          <w:lang w:val="es-SV"/>
        </w:rPr>
        <w:t xml:space="preserve">Los elementos pueden poseer de insertar imágenes, cabeceras, párrafos, galerías, TODO lo que usted necesita para la página web </w:t>
      </w:r>
      <w:r>
        <w:rPr>
          <w:rFonts w:ascii="Arial" w:hAnsi="Arial" w:cs="Arial"/>
          <w:sz w:val="24"/>
          <w:szCs w:val="24"/>
          <w:lang w:val="es-SV"/>
        </w:rPr>
        <w:t>como se muestra en el siguiente ejemplo:</w:t>
      </w:r>
    </w:p>
    <w:p w14:paraId="4A8A5C2C" w14:textId="394AE239" w:rsidR="00E51A8D" w:rsidRDefault="00E51A8D" w:rsidP="00E51A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C4569A7" w14:textId="3C7AF325" w:rsidR="00E51A8D" w:rsidRDefault="00E51A8D" w:rsidP="00E51A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E3D62CF" w14:textId="52A4A828" w:rsidR="00E51A8D" w:rsidRDefault="009F7D75" w:rsidP="00E51A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D3E2C5" wp14:editId="0FEC3CBD">
                <wp:simplePos x="0" y="0"/>
                <wp:positionH relativeFrom="margin">
                  <wp:posOffset>4082415</wp:posOffset>
                </wp:positionH>
                <wp:positionV relativeFrom="paragraph">
                  <wp:posOffset>-318770</wp:posOffset>
                </wp:positionV>
                <wp:extent cx="1219200" cy="485775"/>
                <wp:effectExtent l="533400" t="0" r="19050" b="981075"/>
                <wp:wrapNone/>
                <wp:docPr id="214" name="Speech Bubble: 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85775"/>
                        </a:xfrm>
                        <a:prstGeom prst="wedgeRectCallout">
                          <a:avLst>
                            <a:gd name="adj1" fmla="val -89958"/>
                            <a:gd name="adj2" fmla="val 23426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B3246" w14:textId="2CB21EF9" w:rsidR="009F7D75" w:rsidRPr="00AC49D2" w:rsidRDefault="009F7D75" w:rsidP="009F7D75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Opciones de modificación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3E2C5" id="Speech Bubble: Rectangle 214" o:spid="_x0000_s1055" type="#_x0000_t61" style="position:absolute;left:0;text-align:left;margin-left:321.45pt;margin-top:-25.1pt;width:96pt;height:38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" adj="-8631,61401" fillcolor="#4472c4 [3204]" strokecolor="#1f3763 [1604]" strokeweight="1pt">
                <v:textbox>
                  <w:txbxContent>
                    <w:p w14:paraId="715B3246" w14:textId="2CB21EF9" w:rsidR="009F7D75" w:rsidRPr="00AC49D2" w:rsidRDefault="009F7D75" w:rsidP="009F7D75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Opciones de modificación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A8D">
        <w:rPr>
          <w:rFonts w:ascii="Arial" w:hAnsi="Arial" w:cs="Arial"/>
          <w:noProof/>
          <w:sz w:val="24"/>
          <w:szCs w:val="24"/>
          <w:lang w:val="es-SV"/>
        </w:rPr>
        <w:drawing>
          <wp:anchor distT="0" distB="0" distL="114300" distR="114300" simplePos="0" relativeHeight="251710464" behindDoc="0" locked="0" layoutInCell="1" allowOverlap="1" wp14:anchorId="1613B20F" wp14:editId="55D61D76">
            <wp:simplePos x="0" y="0"/>
            <wp:positionH relativeFrom="margin">
              <wp:posOffset>1935480</wp:posOffset>
            </wp:positionH>
            <wp:positionV relativeFrom="paragraph">
              <wp:posOffset>-503555</wp:posOffset>
            </wp:positionV>
            <wp:extent cx="1867884" cy="3199765"/>
            <wp:effectExtent l="76200" t="76200" r="132715" b="133985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884" cy="3199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F6A84" w14:textId="2E262657" w:rsidR="00E51A8D" w:rsidRDefault="00E51A8D" w:rsidP="00E51A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0899B006" w14:textId="7A95C41A" w:rsidR="00E51A8D" w:rsidRDefault="00E51A8D" w:rsidP="00E51A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E9111A1" w14:textId="7E5E34D0" w:rsidR="009F7D75" w:rsidRDefault="009F7D75" w:rsidP="00E51A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7F1CFBE8" w14:textId="77777777" w:rsidR="009F7D75" w:rsidRDefault="009F7D75" w:rsidP="00E51A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7D562D75" w14:textId="77777777" w:rsidR="00E51A8D" w:rsidRDefault="00E51A8D" w:rsidP="00E51A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6BB805E" w14:textId="514450C3" w:rsidR="00E51A8D" w:rsidRPr="00E51A8D" w:rsidRDefault="00E51A8D" w:rsidP="00E51A8D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072B882" w14:textId="6C1D2725" w:rsidR="0048317F" w:rsidRDefault="0048317F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0911237" w14:textId="398E73AF" w:rsidR="0048317F" w:rsidRPr="00CE5910" w:rsidRDefault="0048317F" w:rsidP="0048317F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  <w:lang w:val="es-SV"/>
        </w:rPr>
      </w:pPr>
      <w:bookmarkStart w:id="7" w:name="_Toc88488518"/>
      <w:r>
        <w:rPr>
          <w:rFonts w:ascii="Arial" w:hAnsi="Arial" w:cs="Arial"/>
          <w:b/>
          <w:bCs/>
          <w:color w:val="auto"/>
          <w:sz w:val="28"/>
          <w:szCs w:val="28"/>
          <w:lang w:val="es-SV"/>
        </w:rPr>
        <w:t>Personalización del sitio web (Opción PERSONALIZAR)</w:t>
      </w:r>
      <w:bookmarkEnd w:id="7"/>
    </w:p>
    <w:p w14:paraId="3573A111" w14:textId="194D04DC" w:rsidR="0048317F" w:rsidRDefault="0048317F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33314E0F" w14:textId="41E43B4D" w:rsidR="0048317F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Daremos clic en la opción que dice Personalizar</w:t>
      </w:r>
    </w:p>
    <w:p w14:paraId="6BC3E132" w14:textId="7A0DAECC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9F7D75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2437B2E1" wp14:editId="475DF1AF">
            <wp:extent cx="1124107" cy="457264"/>
            <wp:effectExtent l="76200" t="76200" r="133350" b="13335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4572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7BB59" w14:textId="11E52FE2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 xml:space="preserve">Una vez ingresado, podremos observar el siguiente menú </w:t>
      </w:r>
    </w:p>
    <w:p w14:paraId="206AB357" w14:textId="386ED9F6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0FAC858A" w14:textId="688BCA6F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5E1F338" w14:textId="583C7E97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3D13921" w14:textId="2C896B66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EE9FBAD" w14:textId="6168EA98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10FCC5C1" w14:textId="4C3B2C3E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151D2A08" w14:textId="1AE230C7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7275FAC9" w14:textId="3322EF93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E4DAC4C" w14:textId="64D7CDE7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602FF25" w14:textId="01560D30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C51F663" wp14:editId="25C4CB39">
                <wp:simplePos x="0" y="0"/>
                <wp:positionH relativeFrom="column">
                  <wp:posOffset>2263140</wp:posOffset>
                </wp:positionH>
                <wp:positionV relativeFrom="paragraph">
                  <wp:posOffset>-404495</wp:posOffset>
                </wp:positionV>
                <wp:extent cx="1428750" cy="838200"/>
                <wp:effectExtent l="1219200" t="0" r="19050" b="1104900"/>
                <wp:wrapNone/>
                <wp:docPr id="220" name="Speech Bubble: 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838200"/>
                        </a:xfrm>
                        <a:prstGeom prst="wedgeRectCallout">
                          <a:avLst>
                            <a:gd name="adj1" fmla="val -131500"/>
                            <a:gd name="adj2" fmla="val 1738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31A4A" w14:textId="30D4431A" w:rsidR="009F7D75" w:rsidRPr="009F7D75" w:rsidRDefault="009F7D75" w:rsidP="009F7D75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Cambiar 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1F663" id="Speech Bubble: Rectangle 220" o:spid="_x0000_s1056" type="#_x0000_t61" style="position:absolute;left:0;text-align:left;margin-left:178.2pt;margin-top:-31.85pt;width:112.5pt;height:6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" adj="-17604,48355" fillcolor="#4472c4 [3204]" strokecolor="#1f3763 [1604]" strokeweight="1pt">
                <v:textbox>
                  <w:txbxContent>
                    <w:p w14:paraId="2DC31A4A" w14:textId="30D4431A" w:rsidR="009F7D75" w:rsidRPr="009F7D75" w:rsidRDefault="009F7D75" w:rsidP="009F7D75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Cambiar tema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7B7E888" wp14:editId="402BC4E6">
                <wp:simplePos x="0" y="0"/>
                <wp:positionH relativeFrom="column">
                  <wp:posOffset>586740</wp:posOffset>
                </wp:positionH>
                <wp:positionV relativeFrom="paragraph">
                  <wp:posOffset>-175895</wp:posOffset>
                </wp:positionV>
                <wp:extent cx="1428750" cy="838200"/>
                <wp:effectExtent l="342900" t="0" r="19050" b="1085850"/>
                <wp:wrapNone/>
                <wp:docPr id="218" name="Speech Bubble: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838200"/>
                        </a:xfrm>
                        <a:prstGeom prst="wedgeRectCallout">
                          <a:avLst>
                            <a:gd name="adj1" fmla="val -70833"/>
                            <a:gd name="adj2" fmla="val 1715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5901C" w14:textId="02801C69" w:rsidR="009F7D75" w:rsidRPr="009F7D75" w:rsidRDefault="009F7D75" w:rsidP="009F7D75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Edición de cabecera, pie de </w:t>
                            </w:r>
                            <w:proofErr w:type="spellStart"/>
                            <w:r>
                              <w:rPr>
                                <w:lang w:val="es-SV"/>
                              </w:rPr>
                              <w:t>pagina</w:t>
                            </w:r>
                            <w:proofErr w:type="spellEnd"/>
                            <w:r>
                              <w:rPr>
                                <w:lang w:val="es-SV"/>
                              </w:rPr>
                              <w:t>, Menús,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7E888" id="Speech Bubble: Rectangle 218" o:spid="_x0000_s1057" type="#_x0000_t61" style="position:absolute;left:0;text-align:left;margin-left:46.2pt;margin-top:-13.85pt;width:112.5pt;height:6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" adj="-4500,47864" fillcolor="#4472c4 [3204]" strokecolor="#1f3763 [1604]" strokeweight="1pt">
                <v:textbox>
                  <w:txbxContent>
                    <w:p w14:paraId="4795901C" w14:textId="02801C69" w:rsidR="009F7D75" w:rsidRPr="009F7D75" w:rsidRDefault="009F7D75" w:rsidP="009F7D75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Edición de cabecera, pie de </w:t>
                      </w:r>
                      <w:proofErr w:type="spellStart"/>
                      <w:r>
                        <w:rPr>
                          <w:lang w:val="es-SV"/>
                        </w:rPr>
                        <w:t>pagina</w:t>
                      </w:r>
                      <w:proofErr w:type="spellEnd"/>
                      <w:r>
                        <w:rPr>
                          <w:lang w:val="es-SV"/>
                        </w:rPr>
                        <w:t>, Menús, etc.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B14BB69" wp14:editId="456FD889">
                <wp:simplePos x="0" y="0"/>
                <wp:positionH relativeFrom="column">
                  <wp:posOffset>3949065</wp:posOffset>
                </wp:positionH>
                <wp:positionV relativeFrom="paragraph">
                  <wp:posOffset>5080</wp:posOffset>
                </wp:positionV>
                <wp:extent cx="1428750" cy="838200"/>
                <wp:effectExtent l="342900" t="0" r="19050" b="1085850"/>
                <wp:wrapNone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838200"/>
                        </a:xfrm>
                        <a:prstGeom prst="wedgeRectCallout">
                          <a:avLst>
                            <a:gd name="adj1" fmla="val -70833"/>
                            <a:gd name="adj2" fmla="val 1715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B5097" w14:textId="123ECE0A" w:rsidR="009F7D75" w:rsidRPr="009F7D75" w:rsidRDefault="009F7D75" w:rsidP="009F7D75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Contenido que se ira modificando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4BB69" id="Speech Bubble: Rectangle 219" o:spid="_x0000_s1058" type="#_x0000_t61" style="position:absolute;left:0;text-align:left;margin-left:310.95pt;margin-top:.4pt;width:112.5pt;height:6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" adj="-4500,47864" fillcolor="#4472c4 [3204]" strokecolor="#1f3763 [1604]" strokeweight="1pt">
                <v:textbox>
                  <w:txbxContent>
                    <w:p w14:paraId="7F0B5097" w14:textId="123ECE0A" w:rsidR="009F7D75" w:rsidRPr="009F7D75" w:rsidRDefault="009F7D75" w:rsidP="009F7D75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Contenido que se ira modificando </w:t>
                      </w:r>
                    </w:p>
                  </w:txbxContent>
                </v:textbox>
              </v:shape>
            </w:pict>
          </mc:Fallback>
        </mc:AlternateContent>
      </w:r>
    </w:p>
    <w:p w14:paraId="19703A34" w14:textId="77777777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8ADEF31" w14:textId="2004D21A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9F7D75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0D693394" wp14:editId="4CB06ED2">
            <wp:extent cx="5612130" cy="2889885"/>
            <wp:effectExtent l="76200" t="76200" r="140970" b="13906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9E3445" w14:textId="5D4497D8" w:rsidR="009F7D75" w:rsidRDefault="006F3606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6F66AC" wp14:editId="75F25364">
                <wp:simplePos x="0" y="0"/>
                <wp:positionH relativeFrom="column">
                  <wp:posOffset>1939289</wp:posOffset>
                </wp:positionH>
                <wp:positionV relativeFrom="paragraph">
                  <wp:posOffset>10795</wp:posOffset>
                </wp:positionV>
                <wp:extent cx="1514475" cy="838200"/>
                <wp:effectExtent l="1104900" t="419100" r="28575" b="19050"/>
                <wp:wrapNone/>
                <wp:docPr id="7" name="Speech Bubble: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838200"/>
                        </a:xfrm>
                        <a:prstGeom prst="wedgeRectCallout">
                          <a:avLst>
                            <a:gd name="adj1" fmla="val -119500"/>
                            <a:gd name="adj2" fmla="val -954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65D87" w14:textId="33EBA3B9" w:rsidR="006F3606" w:rsidRPr="009F7D75" w:rsidRDefault="006F3606" w:rsidP="006F3606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Vista de la </w:t>
                            </w:r>
                            <w:proofErr w:type="spellStart"/>
                            <w:r>
                              <w:rPr>
                                <w:lang w:val="es-SV"/>
                              </w:rPr>
                              <w:t>pagina</w:t>
                            </w:r>
                            <w:proofErr w:type="spellEnd"/>
                            <w:r>
                              <w:rPr>
                                <w:lang w:val="es-SV"/>
                              </w:rPr>
                              <w:t xml:space="preserve"> en diferentes dispositivos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6F66AC" id="Speech Bubble: Rectangle 7" o:spid="_x0000_s1059" type="#_x0000_t61" style="position:absolute;left:0;text-align:left;margin-left:152.7pt;margin-top:.85pt;width:119.25pt;height:66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" adj="-15012,-9818" fillcolor="#4472c4 [3204]" strokecolor="#1f3763 [1604]" strokeweight="1pt">
                <v:textbox>
                  <w:txbxContent>
                    <w:p w14:paraId="10865D87" w14:textId="33EBA3B9" w:rsidR="006F3606" w:rsidRPr="009F7D75" w:rsidRDefault="006F3606" w:rsidP="006F3606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Vista de la </w:t>
                      </w:r>
                      <w:proofErr w:type="spellStart"/>
                      <w:r>
                        <w:rPr>
                          <w:lang w:val="es-SV"/>
                        </w:rPr>
                        <w:t>pagina</w:t>
                      </w:r>
                      <w:proofErr w:type="spellEnd"/>
                      <w:r>
                        <w:rPr>
                          <w:lang w:val="es-SV"/>
                        </w:rPr>
                        <w:t xml:space="preserve"> en diferentes dispositivos </w:t>
                      </w:r>
                    </w:p>
                  </w:txbxContent>
                </v:textbox>
              </v:shape>
            </w:pict>
          </mc:Fallback>
        </mc:AlternateContent>
      </w:r>
    </w:p>
    <w:p w14:paraId="6E691E3C" w14:textId="51B9D8E9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61C338E3" w14:textId="196A38EE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1B16BB7C" w14:textId="582C2711" w:rsidR="009F7D75" w:rsidRDefault="006F3606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Acá podrá realizar las modificaciones que NO afecten al contenido de la página web, acá podrá modificar solo los encabezados del sitio, estilo de fuente, colores principales, etc.</w:t>
      </w:r>
    </w:p>
    <w:p w14:paraId="30E3A758" w14:textId="2897B196" w:rsidR="006F3606" w:rsidRDefault="006F3606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E84A06E" w14:textId="77777777" w:rsidR="006F3606" w:rsidRDefault="006F3606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D663239" w14:textId="44A1784B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0190A8F2" w14:textId="25ADFB45" w:rsidR="009F7D75" w:rsidRDefault="009F7D75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779BFB4B" w14:textId="77777777" w:rsidR="0048317F" w:rsidRPr="0048317F" w:rsidRDefault="0048317F" w:rsidP="0048317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10CE13B" w14:textId="77777777" w:rsidR="00E51A8D" w:rsidRDefault="00E51A8D" w:rsidP="000C4B23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  <w:lang w:val="es-SV"/>
        </w:rPr>
      </w:pPr>
    </w:p>
    <w:p w14:paraId="145FA97A" w14:textId="1757DED9" w:rsidR="000C4B23" w:rsidRPr="00CE5910" w:rsidRDefault="009F5B53" w:rsidP="000C4B23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  <w:lang w:val="es-SV"/>
        </w:rPr>
      </w:pPr>
      <w:bookmarkStart w:id="8" w:name="_Toc88488519"/>
      <w:r>
        <w:rPr>
          <w:rFonts w:ascii="Arial" w:hAnsi="Arial" w:cs="Arial"/>
          <w:b/>
          <w:bCs/>
          <w:color w:val="auto"/>
          <w:sz w:val="28"/>
          <w:szCs w:val="28"/>
          <w:lang w:val="es-SV"/>
        </w:rPr>
        <w:t>Implementación de plugin</w:t>
      </w:r>
      <w:bookmarkEnd w:id="8"/>
    </w:p>
    <w:p w14:paraId="056320C7" w14:textId="46ED1A4E" w:rsidR="000C4B23" w:rsidRDefault="000C4B23" w:rsidP="000C4B23">
      <w:pPr>
        <w:rPr>
          <w:lang w:val="es-SV"/>
        </w:rPr>
      </w:pPr>
    </w:p>
    <w:p w14:paraId="1116FC07" w14:textId="39CF5C47" w:rsidR="000C4B23" w:rsidRDefault="000C4B23" w:rsidP="000C4B23">
      <w:pPr>
        <w:rPr>
          <w:lang w:val="es-SV"/>
        </w:rPr>
      </w:pPr>
    </w:p>
    <w:p w14:paraId="722DCE50" w14:textId="0089F689" w:rsidR="000C4B23" w:rsidRDefault="009F5B5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En este apartado podemos hacer la implementación de Plugin que nos serviría para mejorar el sitio web</w:t>
      </w:r>
    </w:p>
    <w:p w14:paraId="015BF2AB" w14:textId="440E4341" w:rsidR="009F5B53" w:rsidRDefault="009F5B53" w:rsidP="000C4B23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  <w:lang w:val="es-SV"/>
        </w:rPr>
      </w:pPr>
      <w:r>
        <w:rPr>
          <w:rFonts w:ascii="Arial" w:hAnsi="Arial" w:cs="Arial"/>
          <w:i/>
          <w:iCs/>
          <w:sz w:val="24"/>
          <w:szCs w:val="24"/>
          <w:lang w:val="es-SV"/>
        </w:rPr>
        <w:t xml:space="preserve">Los plugin son herramientas esenciales y opcionales para completar las funcionalidades de un sitio web </w:t>
      </w:r>
    </w:p>
    <w:p w14:paraId="7237005C" w14:textId="4315AAE7" w:rsidR="00513294" w:rsidRDefault="00513294" w:rsidP="000C4B23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  <w:lang w:val="es-SV"/>
        </w:rPr>
      </w:pPr>
    </w:p>
    <w:p w14:paraId="314A45E6" w14:textId="061585CA" w:rsidR="00513294" w:rsidRDefault="002F3F8F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D89FE4" wp14:editId="5797AFCE">
                <wp:simplePos x="0" y="0"/>
                <wp:positionH relativeFrom="column">
                  <wp:posOffset>2205990</wp:posOffset>
                </wp:positionH>
                <wp:positionV relativeFrom="paragraph">
                  <wp:posOffset>354965</wp:posOffset>
                </wp:positionV>
                <wp:extent cx="1428750" cy="838200"/>
                <wp:effectExtent l="1771650" t="0" r="19050" b="2057400"/>
                <wp:wrapNone/>
                <wp:docPr id="8" name="Speech Bubble: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838200"/>
                        </a:xfrm>
                        <a:prstGeom prst="wedgeRectCallout">
                          <a:avLst>
                            <a:gd name="adj1" fmla="val -170167"/>
                            <a:gd name="adj2" fmla="val 287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3711F" w14:textId="566DB45E" w:rsidR="002F3F8F" w:rsidRPr="009F7D75" w:rsidRDefault="002F3F8F" w:rsidP="002F3F8F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Opción de plugin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89FE4" id="Speech Bubble: Rectangle 8" o:spid="_x0000_s1060" type="#_x0000_t61" style="position:absolute;left:0;text-align:left;margin-left:173.7pt;margin-top:27.95pt;width:112.5pt;height:6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" adj="-25956,72900" fillcolor="#4472c4 [3204]" strokecolor="#1f3763 [1604]" strokeweight="1pt">
                <v:textbox>
                  <w:txbxContent>
                    <w:p w14:paraId="4EE3711F" w14:textId="566DB45E" w:rsidR="002F3F8F" w:rsidRPr="009F7D75" w:rsidRDefault="002F3F8F" w:rsidP="002F3F8F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Opción de plugin </w:t>
                      </w:r>
                    </w:p>
                  </w:txbxContent>
                </v:textbox>
              </v:shape>
            </w:pict>
          </mc:Fallback>
        </mc:AlternateContent>
      </w:r>
      <w:r w:rsidR="00513294">
        <w:rPr>
          <w:rFonts w:ascii="Arial" w:hAnsi="Arial" w:cs="Arial"/>
          <w:sz w:val="24"/>
          <w:szCs w:val="24"/>
          <w:lang w:val="es-SV"/>
        </w:rPr>
        <w:t xml:space="preserve">Primero nos </w:t>
      </w:r>
      <w:r>
        <w:rPr>
          <w:rFonts w:ascii="Arial" w:hAnsi="Arial" w:cs="Arial"/>
          <w:sz w:val="24"/>
          <w:szCs w:val="24"/>
          <w:lang w:val="es-SV"/>
        </w:rPr>
        <w:t>iremos</w:t>
      </w:r>
      <w:r w:rsidR="00513294">
        <w:rPr>
          <w:rFonts w:ascii="Arial" w:hAnsi="Arial" w:cs="Arial"/>
          <w:sz w:val="24"/>
          <w:szCs w:val="24"/>
          <w:lang w:val="es-SV"/>
        </w:rPr>
        <w:t xml:space="preserve"> al apartado de </w:t>
      </w:r>
      <w:r>
        <w:rPr>
          <w:rFonts w:ascii="Arial" w:hAnsi="Arial" w:cs="Arial"/>
          <w:sz w:val="24"/>
          <w:szCs w:val="24"/>
          <w:lang w:val="es-SV"/>
        </w:rPr>
        <w:t>plugin</w:t>
      </w:r>
      <w:r w:rsidR="00513294">
        <w:rPr>
          <w:rFonts w:ascii="Arial" w:hAnsi="Arial" w:cs="Arial"/>
          <w:sz w:val="24"/>
          <w:szCs w:val="24"/>
          <w:lang w:val="es-SV"/>
        </w:rPr>
        <w:t xml:space="preserve"> </w:t>
      </w:r>
    </w:p>
    <w:p w14:paraId="50D0514F" w14:textId="4FF50A71" w:rsidR="002F3F8F" w:rsidRDefault="002F3F8F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B008F87" w14:textId="63C7E127" w:rsidR="002F3F8F" w:rsidRPr="00513294" w:rsidRDefault="002F3F8F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377DC61E" w14:textId="77777777" w:rsidR="002F3F8F" w:rsidRDefault="002F3F8F" w:rsidP="000C4B23">
      <w:pPr>
        <w:spacing w:line="360" w:lineRule="auto"/>
        <w:jc w:val="both"/>
        <w:rPr>
          <w:noProof/>
        </w:rPr>
      </w:pPr>
    </w:p>
    <w:p w14:paraId="3819BDB2" w14:textId="635B0FE6" w:rsidR="009F5B53" w:rsidRPr="009F5B53" w:rsidRDefault="00513294" w:rsidP="000C4B23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  <w:lang w:val="es-SV"/>
        </w:rPr>
      </w:pPr>
      <w:r>
        <w:rPr>
          <w:noProof/>
        </w:rPr>
        <w:drawing>
          <wp:inline distT="0" distB="0" distL="0" distR="0" wp14:anchorId="5A0E6031" wp14:editId="3953EA94">
            <wp:extent cx="5612130" cy="29146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627"/>
                    <a:stretch/>
                  </pic:blipFill>
                  <pic:spPr bwMode="auto"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CE6E8" w14:textId="4E3132AC" w:rsidR="002E77E1" w:rsidRDefault="002F3F8F" w:rsidP="002F3F8F">
      <w:pPr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En esta opción, podrás añadir o eliminar plugin para su sitio web</w:t>
      </w:r>
    </w:p>
    <w:p w14:paraId="5071C5E7" w14:textId="37C20B75" w:rsidR="002F3F8F" w:rsidRDefault="002F3F8F" w:rsidP="002F3F8F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2A3E477F" w14:textId="32498B42" w:rsidR="002F3F8F" w:rsidRDefault="002F3F8F" w:rsidP="002F3F8F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4A703EB0" w14:textId="12907EFA" w:rsidR="002F3F8F" w:rsidRDefault="002F3F8F" w:rsidP="002F3F8F">
      <w:pPr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lastRenderedPageBreak/>
        <w:t xml:space="preserve">En la opción de Plugin instalados podremos observar todos los plugin instalados </w:t>
      </w:r>
    </w:p>
    <w:p w14:paraId="4C63EB5A" w14:textId="7BB4ABC1" w:rsidR="002F3F8F" w:rsidRDefault="002F3F8F" w:rsidP="002F3F8F">
      <w:pPr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EEB4DE" wp14:editId="4CB279AB">
                <wp:simplePos x="0" y="0"/>
                <wp:positionH relativeFrom="column">
                  <wp:posOffset>3339465</wp:posOffset>
                </wp:positionH>
                <wp:positionV relativeFrom="paragraph">
                  <wp:posOffset>38100</wp:posOffset>
                </wp:positionV>
                <wp:extent cx="1047750" cy="628650"/>
                <wp:effectExtent l="2381250" t="0" r="19050" b="1200150"/>
                <wp:wrapNone/>
                <wp:docPr id="11" name="Speech Bubble: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28650"/>
                        </a:xfrm>
                        <a:prstGeom prst="wedgeRectCallout">
                          <a:avLst>
                            <a:gd name="adj1" fmla="val -273560"/>
                            <a:gd name="adj2" fmla="val 2321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F99C3" w14:textId="74E0D2E0" w:rsidR="002F3F8F" w:rsidRPr="002F3F8F" w:rsidRDefault="002F3F8F" w:rsidP="002F3F8F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Plugin instalados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EB4DE" id="Speech Bubble: Rectangle 11" o:spid="_x0000_s1061" type="#_x0000_t61" style="position:absolute;left:0;text-align:left;margin-left:262.95pt;margin-top:3pt;width:82.5pt;height:49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" adj="-48289,60954" fillcolor="#4472c4 [3204]" strokecolor="#1f3763 [1604]" strokeweight="1pt">
                <v:textbox>
                  <w:txbxContent>
                    <w:p w14:paraId="5D6F99C3" w14:textId="74E0D2E0" w:rsidR="002F3F8F" w:rsidRPr="002F3F8F" w:rsidRDefault="002F3F8F" w:rsidP="002F3F8F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Plugin instalados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FF0849C" wp14:editId="06A41DDA">
                <wp:simplePos x="0" y="0"/>
                <wp:positionH relativeFrom="column">
                  <wp:posOffset>1358265</wp:posOffset>
                </wp:positionH>
                <wp:positionV relativeFrom="paragraph">
                  <wp:posOffset>19050</wp:posOffset>
                </wp:positionV>
                <wp:extent cx="1047750" cy="628650"/>
                <wp:effectExtent l="400050" t="0" r="19050" b="495300"/>
                <wp:wrapNone/>
                <wp:docPr id="10" name="Speech Bubble: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28650"/>
                        </a:xfrm>
                        <a:prstGeom prst="wedgeRectCallout">
                          <a:avLst>
                            <a:gd name="adj1" fmla="val -84469"/>
                            <a:gd name="adj2" fmla="val 1185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68DB77" w14:textId="52741587" w:rsidR="002F3F8F" w:rsidRPr="002F3F8F" w:rsidRDefault="002F3F8F" w:rsidP="002F3F8F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Añadir nuevo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0849C" id="Speech Bubble: Rectangle 10" o:spid="_x0000_s1062" type="#_x0000_t61" style="position:absolute;left:0;text-align:left;margin-left:106.95pt;margin-top:1.5pt;width:82.5pt;height:49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" adj="-7445,36409" fillcolor="#4472c4 [3204]" strokecolor="#1f3763 [1604]" strokeweight="1pt">
                <v:textbox>
                  <w:txbxContent>
                    <w:p w14:paraId="0E68DB77" w14:textId="52741587" w:rsidR="002F3F8F" w:rsidRPr="002F3F8F" w:rsidRDefault="002F3F8F" w:rsidP="002F3F8F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Añadir nuevo plugin</w:t>
                      </w:r>
                    </w:p>
                  </w:txbxContent>
                </v:textbox>
              </v:shape>
            </w:pict>
          </mc:Fallback>
        </mc:AlternateContent>
      </w:r>
    </w:p>
    <w:p w14:paraId="2CD39FB4" w14:textId="6CD9D45C" w:rsidR="002F3F8F" w:rsidRDefault="002F3F8F" w:rsidP="002F3F8F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6FA9BB47" w14:textId="240AE813" w:rsidR="002F3F8F" w:rsidRDefault="002F3F8F" w:rsidP="002F3F8F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73D86331" w14:textId="06B0BD24" w:rsidR="002F3F8F" w:rsidRPr="002F3F8F" w:rsidRDefault="002F3F8F" w:rsidP="002F3F8F">
      <w:pPr>
        <w:jc w:val="both"/>
        <w:rPr>
          <w:rFonts w:ascii="Arial" w:hAnsi="Arial" w:cs="Arial"/>
          <w:sz w:val="24"/>
          <w:szCs w:val="24"/>
          <w:lang w:val="es-SV"/>
        </w:rPr>
      </w:pPr>
      <w:r w:rsidRPr="002F3F8F">
        <w:rPr>
          <w:rFonts w:ascii="Arial" w:hAnsi="Arial" w:cs="Arial"/>
          <w:sz w:val="24"/>
          <w:szCs w:val="24"/>
          <w:lang w:val="es-SV"/>
        </w:rPr>
        <w:drawing>
          <wp:inline distT="0" distB="0" distL="0" distR="0" wp14:anchorId="7B8B1378" wp14:editId="120D8A84">
            <wp:extent cx="5612130" cy="3056890"/>
            <wp:effectExtent l="76200" t="76200" r="140970" b="1244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68D23A" w14:textId="49DE0143" w:rsidR="002E77E1" w:rsidRPr="000C4B23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</w:p>
    <w:p w14:paraId="597E7F36" w14:textId="0252E95A" w:rsidR="002E77E1" w:rsidRDefault="002F3F8F" w:rsidP="002F3F8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Durante la creación e implementación del sitio web, hemos instalado algunos plugin que permiten la ejecución de funciones adicionales con el propósito de mejorar el servicio de la página web, estos son:</w:t>
      </w:r>
    </w:p>
    <w:p w14:paraId="41CEE415" w14:textId="79A82A11" w:rsidR="002F3F8F" w:rsidRPr="002F3F8F" w:rsidRDefault="002F3F8F" w:rsidP="002F3F8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b/>
          <w:bCs/>
          <w:sz w:val="24"/>
          <w:szCs w:val="24"/>
          <w:lang w:val="es-SV"/>
        </w:rPr>
        <w:t>CONTACT FORM 7</w:t>
      </w:r>
    </w:p>
    <w:p w14:paraId="4362D69F" w14:textId="40BD71FC" w:rsidR="002F3F8F" w:rsidRDefault="002F3F8F" w:rsidP="002F3F8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Este Plugin permite la implementación de un formulario que permitirá a los clientes enviar consultas</w:t>
      </w:r>
      <w:r w:rsidR="008E261C">
        <w:rPr>
          <w:rFonts w:ascii="Arial" w:hAnsi="Arial" w:cs="Arial"/>
          <w:sz w:val="24"/>
          <w:szCs w:val="24"/>
          <w:lang w:val="es-SV"/>
        </w:rPr>
        <w:t>,</w:t>
      </w:r>
      <w:r>
        <w:rPr>
          <w:rFonts w:ascii="Arial" w:hAnsi="Arial" w:cs="Arial"/>
          <w:sz w:val="24"/>
          <w:szCs w:val="24"/>
          <w:lang w:val="es-SV"/>
        </w:rPr>
        <w:t xml:space="preserve"> en este caso lo hemos ocupado para la solicitud de pasteles personalizados</w:t>
      </w:r>
      <w:r w:rsidR="008E261C">
        <w:rPr>
          <w:rFonts w:ascii="Arial" w:hAnsi="Arial" w:cs="Arial"/>
          <w:sz w:val="24"/>
          <w:szCs w:val="24"/>
          <w:lang w:val="es-SV"/>
        </w:rPr>
        <w:t xml:space="preserve"> y también para que los clientes puedan enviar alguna petición o mejora al sitio web</w:t>
      </w:r>
    </w:p>
    <w:p w14:paraId="790ACC0A" w14:textId="2E4283C9" w:rsidR="008E261C" w:rsidRDefault="008E261C" w:rsidP="002F3F8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8C67C14" w14:textId="0192DEBD" w:rsidR="008E261C" w:rsidRDefault="008E261C" w:rsidP="002F3F8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7A77B978" w14:textId="5E13355E" w:rsidR="008E261C" w:rsidRDefault="008E261C" w:rsidP="002F3F8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158D1787" w14:textId="67D0ADD1" w:rsidR="008E261C" w:rsidRDefault="008E261C" w:rsidP="002F3F8F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BA926B5" wp14:editId="61BFF975">
                <wp:simplePos x="0" y="0"/>
                <wp:positionH relativeFrom="margin">
                  <wp:posOffset>2482215</wp:posOffset>
                </wp:positionH>
                <wp:positionV relativeFrom="paragraph">
                  <wp:posOffset>-233045</wp:posOffset>
                </wp:positionV>
                <wp:extent cx="1219200" cy="514350"/>
                <wp:effectExtent l="304800" t="0" r="19050" b="590550"/>
                <wp:wrapNone/>
                <wp:docPr id="15" name="Speech Bubble: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4350"/>
                        </a:xfrm>
                        <a:prstGeom prst="wedgeRectCallout">
                          <a:avLst>
                            <a:gd name="adj1" fmla="val -70833"/>
                            <a:gd name="adj2" fmla="val 1532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73B6B9" w14:textId="3E8953AE" w:rsidR="008E261C" w:rsidRPr="008E261C" w:rsidRDefault="008E261C" w:rsidP="008E261C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Añadir nuevo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926B5" id="Speech Bubble: Rectangle 15" o:spid="_x0000_s1063" type="#_x0000_t61" style="position:absolute;left:0;text-align:left;margin-left:195.45pt;margin-top:-18.35pt;width:96pt;height:40.5pt;z-index:251734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" adj="-4500,43900" fillcolor="#4472c4 [3204]" strokecolor="#1f3763 [1604]" strokeweight="1pt">
                <v:textbox>
                  <w:txbxContent>
                    <w:p w14:paraId="0A73B6B9" w14:textId="3E8953AE" w:rsidR="008E261C" w:rsidRPr="008E261C" w:rsidRDefault="008E261C" w:rsidP="008E261C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Añadir nuevo formulario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951BD8" wp14:editId="6921E6E2">
                <wp:simplePos x="0" y="0"/>
                <wp:positionH relativeFrom="column">
                  <wp:posOffset>4225290</wp:posOffset>
                </wp:positionH>
                <wp:positionV relativeFrom="paragraph">
                  <wp:posOffset>-261620</wp:posOffset>
                </wp:positionV>
                <wp:extent cx="1219200" cy="514350"/>
                <wp:effectExtent l="2362200" t="0" r="19050" b="2590800"/>
                <wp:wrapNone/>
                <wp:docPr id="14" name="Speech Bubble: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4350"/>
                        </a:xfrm>
                        <a:prstGeom prst="wedgeRectCallout">
                          <a:avLst>
                            <a:gd name="adj1" fmla="val -240364"/>
                            <a:gd name="adj2" fmla="val 5402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FA35A" w14:textId="1B9EAB8D" w:rsidR="008E261C" w:rsidRPr="008E261C" w:rsidRDefault="008E261C" w:rsidP="008E261C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Formularios disponibles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51BD8" id="Speech Bubble: Rectangle 14" o:spid="_x0000_s1064" type="#_x0000_t61" style="position:absolute;left:0;text-align:left;margin-left:332.7pt;margin-top:-20.6pt;width:96pt;height:40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" adj="-41119,127500" fillcolor="#4472c4 [3204]" strokecolor="#1f3763 [1604]" strokeweight="1pt">
                <v:textbox>
                  <w:txbxContent>
                    <w:p w14:paraId="35CFA35A" w14:textId="1B9EAB8D" w:rsidR="008E261C" w:rsidRPr="008E261C" w:rsidRDefault="008E261C" w:rsidP="008E261C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Formularios disponibles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358078F" wp14:editId="38E3A5D0">
                <wp:simplePos x="0" y="0"/>
                <wp:positionH relativeFrom="column">
                  <wp:posOffset>910590</wp:posOffset>
                </wp:positionH>
                <wp:positionV relativeFrom="paragraph">
                  <wp:posOffset>-233045</wp:posOffset>
                </wp:positionV>
                <wp:extent cx="1219200" cy="514350"/>
                <wp:effectExtent l="476250" t="0" r="19050" b="1352550"/>
                <wp:wrapNone/>
                <wp:docPr id="13" name="Speech Bubble: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4350"/>
                        </a:xfrm>
                        <a:prstGeom prst="wedgeRectCallout">
                          <a:avLst>
                            <a:gd name="adj1" fmla="val -85677"/>
                            <a:gd name="adj2" fmla="val 2995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553A9" w14:textId="7BE32DD2" w:rsidR="008E261C" w:rsidRPr="008E261C" w:rsidRDefault="008E261C" w:rsidP="008E261C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Plugin del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8078F" id="Speech Bubble: Rectangle 13" o:spid="_x0000_s1065" type="#_x0000_t61" style="position:absolute;left:0;text-align:left;margin-left:71.7pt;margin-top:-18.35pt;width:96pt;height:40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" adj="-7706,75500" fillcolor="#4472c4 [3204]" strokecolor="#1f3763 [1604]" strokeweight="1pt">
                <v:textbox>
                  <w:txbxContent>
                    <w:p w14:paraId="776553A9" w14:textId="7BE32DD2" w:rsidR="008E261C" w:rsidRPr="008E261C" w:rsidRDefault="008E261C" w:rsidP="008E261C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Plugin del formulario</w:t>
                      </w:r>
                    </w:p>
                  </w:txbxContent>
                </v:textbox>
              </v:shape>
            </w:pict>
          </mc:Fallback>
        </mc:AlternateContent>
      </w:r>
    </w:p>
    <w:p w14:paraId="21F3376F" w14:textId="16FC3840" w:rsidR="008E261C" w:rsidRDefault="008E261C" w:rsidP="002F3F8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noProof/>
        </w:rPr>
        <w:drawing>
          <wp:inline distT="0" distB="0" distL="0" distR="0" wp14:anchorId="25EDC4C9" wp14:editId="592CC98E">
            <wp:extent cx="5612130" cy="2981325"/>
            <wp:effectExtent l="76200" t="76200" r="14097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5BA68" w14:textId="3A2B4196" w:rsidR="002F3F8F" w:rsidRDefault="008E261C" w:rsidP="002F3F8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Para hacer la modificación a los formularios, debemos de colocar el curso del mouse al formulario que desea modificar</w:t>
      </w:r>
    </w:p>
    <w:p w14:paraId="576C6E04" w14:textId="30A77C74" w:rsidR="008E261C" w:rsidRDefault="008E261C" w:rsidP="008E261C">
      <w:pPr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4D690F2C" wp14:editId="4C35E4E0">
            <wp:simplePos x="0" y="0"/>
            <wp:positionH relativeFrom="column">
              <wp:posOffset>-594360</wp:posOffset>
            </wp:positionH>
            <wp:positionV relativeFrom="paragraph">
              <wp:posOffset>119380</wp:posOffset>
            </wp:positionV>
            <wp:extent cx="6711551" cy="438150"/>
            <wp:effectExtent l="76200" t="76200" r="127635" b="133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0" t="51016" r="204" b="40532"/>
                    <a:stretch/>
                  </pic:blipFill>
                  <pic:spPr bwMode="auto">
                    <a:xfrm>
                      <a:off x="0" y="0"/>
                      <a:ext cx="6711551" cy="438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E4AFB" w14:textId="3D1560A2" w:rsidR="008E261C" w:rsidRDefault="008E261C" w:rsidP="008E261C">
      <w:pPr>
        <w:spacing w:line="360" w:lineRule="auto"/>
        <w:jc w:val="both"/>
        <w:rPr>
          <w:noProof/>
        </w:rPr>
      </w:pPr>
    </w:p>
    <w:p w14:paraId="782905EF" w14:textId="58D58EEB" w:rsidR="008E261C" w:rsidRDefault="008E261C" w:rsidP="008E261C">
      <w:pPr>
        <w:spacing w:line="360" w:lineRule="auto"/>
        <w:jc w:val="both"/>
        <w:rPr>
          <w:noProof/>
        </w:rPr>
      </w:pPr>
    </w:p>
    <w:p w14:paraId="13D8B932" w14:textId="29060801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8E261C">
        <w:rPr>
          <w:rFonts w:ascii="Arial" w:hAnsi="Arial" w:cs="Arial"/>
          <w:noProof/>
          <w:sz w:val="24"/>
          <w:szCs w:val="24"/>
        </w:rPr>
        <w:t>Le daremos al boton de editar</w:t>
      </w:r>
    </w:p>
    <w:p w14:paraId="676DE1E8" w14:textId="7D806F6C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33F82E3" w14:textId="4BDAC951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Despues nos aparecera este menu</w:t>
      </w:r>
    </w:p>
    <w:p w14:paraId="236A190C" w14:textId="384F9510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0164706" w14:textId="51AFA492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A494463" w14:textId="47D17184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8FCAFD7" w14:textId="20F2B19C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199473BC" w14:textId="6F28A067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49E7699" w14:textId="087375A6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630041" wp14:editId="45BEB1F2">
                <wp:simplePos x="0" y="0"/>
                <wp:positionH relativeFrom="column">
                  <wp:posOffset>4196715</wp:posOffset>
                </wp:positionH>
                <wp:positionV relativeFrom="paragraph">
                  <wp:posOffset>5080</wp:posOffset>
                </wp:positionV>
                <wp:extent cx="1390650" cy="752475"/>
                <wp:effectExtent l="2876550" t="0" r="19050" b="1495425"/>
                <wp:wrapNone/>
                <wp:docPr id="22" name="Speech Bubble: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52475"/>
                        </a:xfrm>
                        <a:prstGeom prst="wedgeRectCallout">
                          <a:avLst>
                            <a:gd name="adj1" fmla="val -254130"/>
                            <a:gd name="adj2" fmla="val 2371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00C18" w14:textId="0552F707" w:rsidR="008E261C" w:rsidRPr="008E261C" w:rsidRDefault="00037D54" w:rsidP="008E261C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Elementos que compone un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630041" id="Speech Bubble: Rectangle 22" o:spid="_x0000_s1066" type="#_x0000_t61" style="position:absolute;left:0;text-align:left;margin-left:330.45pt;margin-top:.4pt;width:109.5pt;height:59.2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" adj="-44092,62032" fillcolor="#4472c4 [3204]" strokecolor="#1f3763 [1604]" strokeweight="1pt">
                <v:textbox>
                  <w:txbxContent>
                    <w:p w14:paraId="12F00C18" w14:textId="0552F707" w:rsidR="008E261C" w:rsidRPr="008E261C" w:rsidRDefault="00037D54" w:rsidP="008E261C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Elementos que compone un formulario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9EF12E" wp14:editId="39909BC7">
                <wp:simplePos x="0" y="0"/>
                <wp:positionH relativeFrom="column">
                  <wp:posOffset>2158365</wp:posOffset>
                </wp:positionH>
                <wp:positionV relativeFrom="paragraph">
                  <wp:posOffset>-204470</wp:posOffset>
                </wp:positionV>
                <wp:extent cx="1390650" cy="752475"/>
                <wp:effectExtent l="952500" t="0" r="19050" b="866775"/>
                <wp:wrapNone/>
                <wp:docPr id="21" name="Speech Bubble: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52475"/>
                        </a:xfrm>
                        <a:prstGeom prst="wedgeRectCallout">
                          <a:avLst>
                            <a:gd name="adj1" fmla="val -115089"/>
                            <a:gd name="adj2" fmla="val 1549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CA315" w14:textId="65A34982" w:rsidR="008E261C" w:rsidRPr="008E261C" w:rsidRDefault="008E261C" w:rsidP="008E261C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Ap</w:t>
                            </w:r>
                            <w:r>
                              <w:rPr>
                                <w:lang w:val="es-SV"/>
                              </w:rPr>
                              <w:t>artado de correo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9EF12E" id="Speech Bubble: Rectangle 21" o:spid="_x0000_s1067" type="#_x0000_t61" style="position:absolute;left:0;text-align:left;margin-left:169.95pt;margin-top:-16.1pt;width:109.5pt;height:59.2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" adj="-14059,44259" fillcolor="#4472c4 [3204]" strokecolor="#1f3763 [1604]" strokeweight="1pt">
                <v:textbox>
                  <w:txbxContent>
                    <w:p w14:paraId="6C1CA315" w14:textId="65A34982" w:rsidR="008E261C" w:rsidRPr="008E261C" w:rsidRDefault="008E261C" w:rsidP="008E261C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Ap</w:t>
                      </w:r>
                      <w:r>
                        <w:rPr>
                          <w:lang w:val="es-SV"/>
                        </w:rPr>
                        <w:t>artado de correo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068D1E" wp14:editId="06916ACE">
                <wp:simplePos x="0" y="0"/>
                <wp:positionH relativeFrom="column">
                  <wp:posOffset>462915</wp:posOffset>
                </wp:positionH>
                <wp:positionV relativeFrom="paragraph">
                  <wp:posOffset>-99695</wp:posOffset>
                </wp:positionV>
                <wp:extent cx="1390650" cy="752475"/>
                <wp:effectExtent l="0" t="0" r="19050" b="752475"/>
                <wp:wrapNone/>
                <wp:docPr id="20" name="Speech Bubble: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52475"/>
                        </a:xfrm>
                        <a:prstGeom prst="wedgeRectCallout">
                          <a:avLst>
                            <a:gd name="adj1" fmla="val -41801"/>
                            <a:gd name="adj2" fmla="val 1384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289852" w14:textId="4B05F46B" w:rsidR="008E261C" w:rsidRPr="008E261C" w:rsidRDefault="008E261C" w:rsidP="008E261C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Apartado de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68D1E" id="Speech Bubble: Rectangle 20" o:spid="_x0000_s1068" type="#_x0000_t61" style="position:absolute;left:0;text-align:left;margin-left:36.45pt;margin-top:-7.85pt;width:109.5pt;height:59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" adj="1771,40705" fillcolor="#4472c4 [3204]" strokecolor="#1f3763 [1604]" strokeweight="1pt">
                <v:textbox>
                  <w:txbxContent>
                    <w:p w14:paraId="08289852" w14:textId="4B05F46B" w:rsidR="008E261C" w:rsidRPr="008E261C" w:rsidRDefault="008E261C" w:rsidP="008E261C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Apartado de formulario</w:t>
                      </w:r>
                    </w:p>
                  </w:txbxContent>
                </v:textbox>
              </v:shape>
            </w:pict>
          </mc:Fallback>
        </mc:AlternateContent>
      </w:r>
    </w:p>
    <w:p w14:paraId="55051B30" w14:textId="4BF81CBE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19D53AB9" w14:textId="00C2EBA7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72125D24" w14:textId="7106E70F" w:rsidR="008E261C" w:rsidRDefault="008E261C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8E261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843897" wp14:editId="0D32CD9E">
            <wp:extent cx="5612130" cy="4317365"/>
            <wp:effectExtent l="76200" t="76200" r="140970" b="140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7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B2149" w14:textId="34A254F8" w:rsidR="008E261C" w:rsidRDefault="00037D54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En los elementos que conforma un formulario, podemos insertar texto, cajas de texto, botones de radio, opciones multiples, añadir archivo, etc.</w:t>
      </w:r>
    </w:p>
    <w:p w14:paraId="52A26E02" w14:textId="14A99994" w:rsidR="00037D54" w:rsidRDefault="00037D54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Los podemos configurar mediante la siguiente opcion</w:t>
      </w:r>
    </w:p>
    <w:p w14:paraId="49758AB2" w14:textId="42B315B4" w:rsidR="00037D54" w:rsidRDefault="00037D54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B54822A" w14:textId="2412750E" w:rsidR="00037D54" w:rsidRDefault="00037D54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73214DDC" w14:textId="5FB4DE77" w:rsidR="00037D54" w:rsidRDefault="00037D54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8C76AA6" w14:textId="55533FF7" w:rsidR="00037D54" w:rsidRDefault="00037D54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75C9C284" w14:textId="58382F59" w:rsidR="00037D54" w:rsidRDefault="00037D54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7E7D4AA9" w14:textId="47F65549" w:rsidR="00037D54" w:rsidRDefault="00037D54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037D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097A8B" wp14:editId="262DD94E">
            <wp:extent cx="5612130" cy="4742815"/>
            <wp:effectExtent l="76200" t="76200" r="140970" b="133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2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32A417" w14:textId="77777777" w:rsidR="00037D54" w:rsidRPr="008E261C" w:rsidRDefault="00037D54" w:rsidP="008E261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07FBCED" w14:textId="33329E04" w:rsidR="002E77E1" w:rsidRDefault="00037D54" w:rsidP="00037D54">
      <w:pPr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En este caso, solo ocuparemos la opción de nombre, lo demás son información innecesaria y le daremos a insertar</w:t>
      </w:r>
    </w:p>
    <w:p w14:paraId="37E4CF41" w14:textId="5FEFB53F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</w:p>
    <w:p w14:paraId="0A091A6A" w14:textId="1A4716E6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</w:p>
    <w:p w14:paraId="3446267C" w14:textId="023F2DFB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</w:p>
    <w:p w14:paraId="4CD39BDF" w14:textId="6D0FA1DD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</w:p>
    <w:p w14:paraId="0BC182B1" w14:textId="19BF66E4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</w:p>
    <w:p w14:paraId="5EDB0135" w14:textId="12CA39EE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</w:p>
    <w:p w14:paraId="731D139C" w14:textId="1CC28817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lastRenderedPageBreak/>
        <w:t>En el apartado de correos podemos observar el siguiente menú</w:t>
      </w:r>
    </w:p>
    <w:p w14:paraId="0FEB6BC3" w14:textId="476A375E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DAE91D" wp14:editId="03341EC0">
                <wp:simplePos x="0" y="0"/>
                <wp:positionH relativeFrom="margin">
                  <wp:posOffset>2129790</wp:posOffset>
                </wp:positionH>
                <wp:positionV relativeFrom="paragraph">
                  <wp:posOffset>104775</wp:posOffset>
                </wp:positionV>
                <wp:extent cx="1790700" cy="657225"/>
                <wp:effectExtent l="723900" t="0" r="19050" b="1323975"/>
                <wp:wrapNone/>
                <wp:docPr id="28" name="Speech Bubble: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57225"/>
                        </a:xfrm>
                        <a:prstGeom prst="wedgeRectCallout">
                          <a:avLst>
                            <a:gd name="adj1" fmla="val -88340"/>
                            <a:gd name="adj2" fmla="val 2364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439398" w14:textId="47058FA4" w:rsidR="00037D54" w:rsidRPr="00037D54" w:rsidRDefault="00037D54" w:rsidP="00037D54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Etiquetas de las opciones establecidas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DAE91D" id="Speech Bubble: Rectangle 28" o:spid="_x0000_s1069" type="#_x0000_t61" style="position:absolute;margin-left:167.7pt;margin-top:8.25pt;width:141pt;height:51.75pt;z-index:251743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" adj="-8281,61865" fillcolor="#4472c4 [3204]" strokecolor="#1f3763 [1604]" strokeweight="1pt">
                <v:textbox>
                  <w:txbxContent>
                    <w:p w14:paraId="4E439398" w14:textId="47058FA4" w:rsidR="00037D54" w:rsidRPr="00037D54" w:rsidRDefault="00037D54" w:rsidP="00037D54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Etiquetas de las opciones establecidas anteriormente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B2A656C" wp14:editId="15FD7F35">
                <wp:simplePos x="0" y="0"/>
                <wp:positionH relativeFrom="margin">
                  <wp:align>left</wp:align>
                </wp:positionH>
                <wp:positionV relativeFrom="paragraph">
                  <wp:posOffset>95250</wp:posOffset>
                </wp:positionV>
                <wp:extent cx="1314450" cy="657225"/>
                <wp:effectExtent l="0" t="0" r="19050" b="1552575"/>
                <wp:wrapNone/>
                <wp:docPr id="27" name="Speech Bubble: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1285875"/>
                          <a:ext cx="1314450" cy="657225"/>
                        </a:xfrm>
                        <a:prstGeom prst="wedgeRectCallout">
                          <a:avLst>
                            <a:gd name="adj1" fmla="val -26630"/>
                            <a:gd name="adj2" fmla="val 27264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81B6B" w14:textId="01EDA9AF" w:rsidR="00037D54" w:rsidRPr="00037D54" w:rsidRDefault="00037D54" w:rsidP="00037D54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 xml:space="preserve">Contenido de un correo común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A656C" id="Speech Bubble: Rectangle 27" o:spid="_x0000_s1070" type="#_x0000_t61" style="position:absolute;margin-left:0;margin-top:7.5pt;width:103.5pt;height:51.75pt;z-index:2517411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" adj="5048,69691" fillcolor="#4472c4 [3204]" strokecolor="#1f3763 [1604]" strokeweight="1pt">
                <v:textbox>
                  <w:txbxContent>
                    <w:p w14:paraId="4B181B6B" w14:textId="01EDA9AF" w:rsidR="00037D54" w:rsidRPr="00037D54" w:rsidRDefault="00037D54" w:rsidP="00037D54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 xml:space="preserve">Contenido de un correo común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434A57" w14:textId="5787D747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</w:p>
    <w:p w14:paraId="115A994F" w14:textId="77777777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</w:p>
    <w:p w14:paraId="38DC572F" w14:textId="53353E2E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</w:p>
    <w:p w14:paraId="0B052504" w14:textId="033D9D2D" w:rsidR="00037D54" w:rsidRDefault="00037D54" w:rsidP="00037D54">
      <w:pPr>
        <w:rPr>
          <w:rFonts w:ascii="Arial" w:hAnsi="Arial" w:cs="Arial"/>
          <w:sz w:val="24"/>
          <w:szCs w:val="24"/>
          <w:lang w:val="es-SV"/>
        </w:rPr>
      </w:pPr>
      <w:r w:rsidRPr="00037D54">
        <w:rPr>
          <w:rFonts w:ascii="Arial" w:hAnsi="Arial" w:cs="Arial"/>
          <w:sz w:val="24"/>
          <w:szCs w:val="24"/>
          <w:lang w:val="es-SV"/>
        </w:rPr>
        <w:drawing>
          <wp:inline distT="0" distB="0" distL="0" distR="0" wp14:anchorId="6DC37A12" wp14:editId="59546329">
            <wp:extent cx="5612130" cy="4152900"/>
            <wp:effectExtent l="76200" t="76200" r="140970" b="133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BAFA6" w14:textId="04CCC0CA" w:rsidR="00037D54" w:rsidRDefault="00037D54" w:rsidP="00037D54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 xml:space="preserve">Este menú es la estructura de como recibirá los correos por los clientes, estos correos serian enviados al correo estándar ingresado para hacer la implementación del sitio web </w:t>
      </w:r>
    </w:p>
    <w:p w14:paraId="3E0CB1F7" w14:textId="055828A0" w:rsidR="00037D54" w:rsidRDefault="00037D54" w:rsidP="00037D54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Para saber mas de su funcionamiento, puedes consultar el siguiente video</w:t>
      </w:r>
    </w:p>
    <w:p w14:paraId="221B22B9" w14:textId="5CEDFCBF" w:rsidR="00037D54" w:rsidRDefault="001F30D8" w:rsidP="00037D54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hyperlink r:id="rId28" w:history="1">
        <w:r w:rsidRPr="00C70881">
          <w:rPr>
            <w:rStyle w:val="Hyperlink"/>
            <w:rFonts w:ascii="Arial" w:hAnsi="Arial" w:cs="Arial"/>
            <w:sz w:val="24"/>
            <w:szCs w:val="24"/>
            <w:lang w:val="es-SV"/>
          </w:rPr>
          <w:t>https://www.youtu</w:t>
        </w:r>
        <w:r w:rsidRPr="00C70881">
          <w:rPr>
            <w:rStyle w:val="Hyperlink"/>
            <w:rFonts w:ascii="Arial" w:hAnsi="Arial" w:cs="Arial"/>
            <w:sz w:val="24"/>
            <w:szCs w:val="24"/>
            <w:lang w:val="es-SV"/>
          </w:rPr>
          <w:t>b</w:t>
        </w:r>
        <w:r w:rsidRPr="00C70881">
          <w:rPr>
            <w:rStyle w:val="Hyperlink"/>
            <w:rFonts w:ascii="Arial" w:hAnsi="Arial" w:cs="Arial"/>
            <w:sz w:val="24"/>
            <w:szCs w:val="24"/>
            <w:lang w:val="es-SV"/>
          </w:rPr>
          <w:t>e.com/watch?v=bvuc3bHLpIc</w:t>
        </w:r>
      </w:hyperlink>
    </w:p>
    <w:p w14:paraId="5C87B464" w14:textId="76A15B06" w:rsidR="001F30D8" w:rsidRDefault="001F30D8" w:rsidP="00037D54">
      <w:p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  <w:lang w:val="es-SV"/>
        </w:rPr>
      </w:pPr>
      <w:r>
        <w:rPr>
          <w:rFonts w:ascii="Arial" w:hAnsi="Arial" w:cs="Arial"/>
          <w:i/>
          <w:iCs/>
          <w:sz w:val="24"/>
          <w:szCs w:val="24"/>
          <w:lang w:val="es-SV"/>
        </w:rPr>
        <w:t xml:space="preserve">Créditos:  Canal de YouTube de </w:t>
      </w:r>
      <w:r w:rsidRPr="001F30D8">
        <w:rPr>
          <w:rFonts w:ascii="Arial" w:hAnsi="Arial" w:cs="Arial"/>
          <w:b/>
          <w:bCs/>
          <w:i/>
          <w:iCs/>
          <w:sz w:val="24"/>
          <w:szCs w:val="24"/>
          <w:lang w:val="es-SV"/>
        </w:rPr>
        <w:t>Nico Ciana</w:t>
      </w:r>
    </w:p>
    <w:p w14:paraId="272DE054" w14:textId="2603C6C4" w:rsidR="001F30D8" w:rsidRDefault="001F30D8" w:rsidP="00037D54">
      <w:pPr>
        <w:spacing w:line="360" w:lineRule="auto"/>
        <w:jc w:val="both"/>
        <w:rPr>
          <w:rFonts w:ascii="Arial" w:hAnsi="Arial" w:cs="Arial"/>
          <w:b/>
          <w:bCs/>
          <w:i/>
          <w:iCs/>
          <w:sz w:val="24"/>
          <w:szCs w:val="24"/>
          <w:lang w:val="es-SV"/>
        </w:rPr>
      </w:pPr>
    </w:p>
    <w:p w14:paraId="79ED1548" w14:textId="025D8B42" w:rsidR="001F30D8" w:rsidRPr="001F30D8" w:rsidRDefault="001F30D8" w:rsidP="001F30D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F30D8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ALL IN ONE WP M</w:t>
      </w:r>
      <w:r>
        <w:rPr>
          <w:rFonts w:ascii="Arial" w:hAnsi="Arial" w:cs="Arial"/>
          <w:b/>
          <w:bCs/>
          <w:sz w:val="24"/>
          <w:szCs w:val="24"/>
          <w:lang w:val="en-US"/>
        </w:rPr>
        <w:t>IGRATION</w:t>
      </w:r>
    </w:p>
    <w:p w14:paraId="59B41C98" w14:textId="1E035408" w:rsidR="001F30D8" w:rsidRDefault="001F30D8" w:rsidP="001F30D8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0BB8A02" w14:textId="1BC4DD38" w:rsidR="001F30D8" w:rsidRDefault="001F30D8" w:rsidP="001F30D8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1F30D8">
        <w:rPr>
          <w:rFonts w:ascii="Arial" w:hAnsi="Arial" w:cs="Arial"/>
          <w:sz w:val="24"/>
          <w:szCs w:val="24"/>
          <w:lang w:val="es-SV"/>
        </w:rPr>
        <w:t>Este plugin tiene como f</w:t>
      </w:r>
      <w:r>
        <w:rPr>
          <w:rFonts w:ascii="Arial" w:hAnsi="Arial" w:cs="Arial"/>
          <w:sz w:val="24"/>
          <w:szCs w:val="24"/>
          <w:lang w:val="es-SV"/>
        </w:rPr>
        <w:t>uncionalidad exportar e importar y base de datos del sitio web al que estamos desarrollando</w:t>
      </w:r>
    </w:p>
    <w:p w14:paraId="5A08FF1E" w14:textId="4F5257B1" w:rsidR="001F30D8" w:rsidRDefault="001F30D8" w:rsidP="001F30D8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En este caso, se utilizará este plugin para realizar copia de seguridad, exportación e importación de todo el contenido del sitio web</w:t>
      </w:r>
    </w:p>
    <w:p w14:paraId="50C7CF54" w14:textId="1C69AF32" w:rsidR="001F30D8" w:rsidRDefault="001F30D8" w:rsidP="001F30D8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4C3027E" w14:textId="008CF474" w:rsidR="001F30D8" w:rsidRDefault="001F30D8" w:rsidP="001F30D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Instalamos el Plugin</w:t>
      </w:r>
    </w:p>
    <w:p w14:paraId="3A8AB02D" w14:textId="532FACAB" w:rsidR="001F30D8" w:rsidRDefault="001F30D8" w:rsidP="001F30D8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670009BD" w14:textId="1C310EC9" w:rsidR="001F30D8" w:rsidRPr="001F30D8" w:rsidRDefault="001F30D8" w:rsidP="001F30D8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1F30D8">
        <w:rPr>
          <w:rFonts w:ascii="Arial" w:hAnsi="Arial" w:cs="Arial"/>
          <w:sz w:val="24"/>
          <w:szCs w:val="24"/>
          <w:lang w:val="es-SV"/>
        </w:rPr>
        <w:drawing>
          <wp:inline distT="0" distB="0" distL="0" distR="0" wp14:anchorId="2110E653" wp14:editId="0565666C">
            <wp:extent cx="5420481" cy="2505425"/>
            <wp:effectExtent l="76200" t="76200" r="123190" b="142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505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EF7B9" w14:textId="60A28D2E" w:rsidR="002E77E1" w:rsidRDefault="001F30D8" w:rsidP="001F30D8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  <w:lang w:val="es-SV"/>
        </w:rPr>
      </w:pPr>
      <w:proofErr w:type="spellStart"/>
      <w:r>
        <w:rPr>
          <w:rFonts w:ascii="Arial" w:hAnsi="Arial" w:cs="Arial"/>
          <w:sz w:val="24"/>
          <w:szCs w:val="24"/>
          <w:lang w:val="es-SV"/>
        </w:rPr>
        <w:t>Despues</w:t>
      </w:r>
      <w:proofErr w:type="spellEnd"/>
      <w:r>
        <w:rPr>
          <w:rFonts w:ascii="Arial" w:hAnsi="Arial" w:cs="Arial"/>
          <w:sz w:val="24"/>
          <w:szCs w:val="24"/>
          <w:lang w:val="es-SV"/>
        </w:rPr>
        <w:t xml:space="preserve"> nos saldrá en el menú en la barra lateral, el plugin instalado</w:t>
      </w:r>
    </w:p>
    <w:p w14:paraId="570F08EF" w14:textId="5BC7390D" w:rsidR="001F30D8" w:rsidRDefault="001F30D8" w:rsidP="001F30D8">
      <w:pPr>
        <w:rPr>
          <w:rFonts w:ascii="Arial" w:hAnsi="Arial" w:cs="Arial"/>
          <w:sz w:val="24"/>
          <w:szCs w:val="24"/>
          <w:lang w:val="es-SV"/>
        </w:rPr>
      </w:pPr>
    </w:p>
    <w:p w14:paraId="04E48C81" w14:textId="4EEEF01A" w:rsidR="001F30D8" w:rsidRDefault="001F30D8" w:rsidP="001F30D8">
      <w:pPr>
        <w:rPr>
          <w:rFonts w:ascii="Arial" w:hAnsi="Arial" w:cs="Arial"/>
          <w:sz w:val="24"/>
          <w:szCs w:val="24"/>
          <w:lang w:val="es-SV"/>
        </w:rPr>
      </w:pPr>
    </w:p>
    <w:p w14:paraId="3F7DFAF9" w14:textId="5F120104" w:rsidR="001F30D8" w:rsidRDefault="001F30D8" w:rsidP="001F30D8">
      <w:pPr>
        <w:rPr>
          <w:rFonts w:ascii="Arial" w:hAnsi="Arial" w:cs="Arial"/>
          <w:sz w:val="24"/>
          <w:szCs w:val="24"/>
          <w:lang w:val="es-SV"/>
        </w:rPr>
      </w:pPr>
    </w:p>
    <w:p w14:paraId="50BDD922" w14:textId="1E3FCFA9" w:rsidR="001F30D8" w:rsidRDefault="001F30D8" w:rsidP="001F30D8">
      <w:pPr>
        <w:rPr>
          <w:rFonts w:ascii="Arial" w:hAnsi="Arial" w:cs="Arial"/>
          <w:sz w:val="24"/>
          <w:szCs w:val="24"/>
          <w:lang w:val="es-SV"/>
        </w:rPr>
      </w:pPr>
    </w:p>
    <w:p w14:paraId="110E45DD" w14:textId="6B9ADCFD" w:rsidR="001F30D8" w:rsidRDefault="001F30D8" w:rsidP="001F30D8">
      <w:pPr>
        <w:rPr>
          <w:rFonts w:ascii="Arial" w:hAnsi="Arial" w:cs="Arial"/>
          <w:sz w:val="24"/>
          <w:szCs w:val="24"/>
          <w:lang w:val="es-SV"/>
        </w:rPr>
      </w:pPr>
    </w:p>
    <w:p w14:paraId="2F1CCE79" w14:textId="7F29B578" w:rsidR="001F30D8" w:rsidRDefault="001F30D8" w:rsidP="001F30D8">
      <w:pPr>
        <w:rPr>
          <w:rFonts w:ascii="Arial" w:hAnsi="Arial" w:cs="Arial"/>
          <w:sz w:val="24"/>
          <w:szCs w:val="24"/>
          <w:lang w:val="es-SV"/>
        </w:rPr>
      </w:pPr>
    </w:p>
    <w:p w14:paraId="7E23C1AA" w14:textId="3CC98760" w:rsidR="001F30D8" w:rsidRDefault="001F30D8" w:rsidP="001F30D8">
      <w:pPr>
        <w:rPr>
          <w:rFonts w:ascii="Arial" w:hAnsi="Arial" w:cs="Arial"/>
          <w:sz w:val="24"/>
          <w:szCs w:val="24"/>
          <w:lang w:val="es-SV"/>
        </w:rPr>
      </w:pPr>
    </w:p>
    <w:p w14:paraId="1A5B4804" w14:textId="008F1110" w:rsidR="001F30D8" w:rsidRPr="001F30D8" w:rsidRDefault="000C529F" w:rsidP="001F30D8">
      <w:pPr>
        <w:rPr>
          <w:rFonts w:ascii="Arial" w:hAnsi="Arial" w:cs="Arial"/>
          <w:sz w:val="24"/>
          <w:szCs w:val="24"/>
          <w:lang w:val="es-SV"/>
        </w:rPr>
      </w:pPr>
      <w:r w:rsidRPr="000C529F">
        <w:rPr>
          <w:rFonts w:ascii="Arial" w:hAnsi="Arial" w:cs="Arial"/>
          <w:sz w:val="24"/>
          <w:szCs w:val="24"/>
          <w:lang w:val="es-SV"/>
        </w:rPr>
        <w:lastRenderedPageBreak/>
        <w:drawing>
          <wp:anchor distT="0" distB="0" distL="114300" distR="114300" simplePos="0" relativeHeight="251745280" behindDoc="0" locked="0" layoutInCell="1" allowOverlap="1" wp14:anchorId="386DC0CD" wp14:editId="04D1ED21">
            <wp:simplePos x="0" y="0"/>
            <wp:positionH relativeFrom="margin">
              <wp:align>left</wp:align>
            </wp:positionH>
            <wp:positionV relativeFrom="paragraph">
              <wp:posOffset>-337820</wp:posOffset>
            </wp:positionV>
            <wp:extent cx="1514475" cy="4467225"/>
            <wp:effectExtent l="76200" t="76200" r="142875" b="14287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467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D6F0F9" w14:textId="24EFC7EC" w:rsidR="00E04615" w:rsidRPr="001F30D8" w:rsidRDefault="000C529F" w:rsidP="00E04615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D3A2332" wp14:editId="213FBDBA">
                <wp:simplePos x="0" y="0"/>
                <wp:positionH relativeFrom="column">
                  <wp:posOffset>2463165</wp:posOffset>
                </wp:positionH>
                <wp:positionV relativeFrom="paragraph">
                  <wp:posOffset>352425</wp:posOffset>
                </wp:positionV>
                <wp:extent cx="1019175" cy="504825"/>
                <wp:effectExtent l="838200" t="0" r="28575" b="1990725"/>
                <wp:wrapNone/>
                <wp:docPr id="31" name="Speech Bubble: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04825"/>
                        </a:xfrm>
                        <a:prstGeom prst="wedgeRectCallout">
                          <a:avLst>
                            <a:gd name="adj1" fmla="val -127375"/>
                            <a:gd name="adj2" fmla="val 4228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DFCB2" w14:textId="182C2076" w:rsidR="000C529F" w:rsidRPr="000C529F" w:rsidRDefault="000C529F" w:rsidP="000C529F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Acá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A2332" id="Speech Bubble: Rectangle 31" o:spid="_x0000_s1071" type="#_x0000_t61" style="position:absolute;left:0;text-align:left;margin-left:193.95pt;margin-top:27.75pt;width:80.25pt;height:39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" adj="-16713,102141" fillcolor="#4472c4 [3204]" strokecolor="#1f3763 [1604]" strokeweight="1pt">
                <v:textbox>
                  <w:txbxContent>
                    <w:p w14:paraId="348DFCB2" w14:textId="182C2076" w:rsidR="000C529F" w:rsidRPr="000C529F" w:rsidRDefault="000C529F" w:rsidP="000C529F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Acá</w:t>
                      </w:r>
                    </w:p>
                  </w:txbxContent>
                </v:textbox>
              </v:shape>
            </w:pict>
          </mc:Fallback>
        </mc:AlternateContent>
      </w:r>
    </w:p>
    <w:p w14:paraId="6818B3B0" w14:textId="06A938AC" w:rsidR="00F96BC8" w:rsidRPr="001F30D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53FDCF54" w14:textId="20E422DB" w:rsidR="00F96BC8" w:rsidRPr="001F30D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009C7A04" w14:textId="40A16615" w:rsidR="00F96BC8" w:rsidRPr="001F30D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70CA7028" w14:textId="6C352F05" w:rsidR="00F96BC8" w:rsidRPr="001F30D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52B20E9E" w14:textId="13E7AF73" w:rsidR="00F96BC8" w:rsidRPr="001F30D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4C960B81" w14:textId="27B5F65C" w:rsidR="00F96BC8" w:rsidRPr="001F30D8" w:rsidRDefault="00F96BC8" w:rsidP="00F96BC8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C716357" w14:textId="14C2EA86" w:rsidR="00F96BC8" w:rsidRPr="001F30D8" w:rsidRDefault="00F96BC8" w:rsidP="00F96BC8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8CBAAA5" w14:textId="485E4898" w:rsidR="00737077" w:rsidRPr="001F30D8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6413C216" w14:textId="6509C225" w:rsidR="00737077" w:rsidRPr="001F30D8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426A04D2" w14:textId="7847BE08" w:rsidR="00737077" w:rsidRPr="001F30D8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73523FA0" w14:textId="355FCDBE" w:rsidR="00737077" w:rsidRPr="001F30D8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3764CC2A" w14:textId="2E2CD1AE" w:rsidR="00737077" w:rsidRPr="001F30D8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63102DA6" w14:textId="15ECA966" w:rsidR="00E26BD0" w:rsidRPr="001F30D8" w:rsidRDefault="00E26BD0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6090DE9B" w14:textId="72962EC7" w:rsidR="00E26BD0" w:rsidRPr="000C529F" w:rsidRDefault="000C529F" w:rsidP="000C529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0C529F">
        <w:rPr>
          <w:rFonts w:ascii="Arial" w:hAnsi="Arial" w:cs="Arial"/>
          <w:sz w:val="24"/>
          <w:szCs w:val="24"/>
          <w:lang w:val="es-SV"/>
        </w:rPr>
        <w:t>Luego nos saldrán diferentes opciones</w:t>
      </w:r>
    </w:p>
    <w:p w14:paraId="6D0C4CD9" w14:textId="0DEEEEAD" w:rsidR="000C529F" w:rsidRDefault="000C529F" w:rsidP="000C529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Exportar</w:t>
      </w:r>
    </w:p>
    <w:p w14:paraId="54BB10CC" w14:textId="068D8367" w:rsidR="000C529F" w:rsidRDefault="000C529F" w:rsidP="000C529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Importar</w:t>
      </w:r>
    </w:p>
    <w:p w14:paraId="7DF6CAAD" w14:textId="42A46126" w:rsidR="000C529F" w:rsidRDefault="000C529F" w:rsidP="000C529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372FC426" w14:textId="5031F69F" w:rsidR="000C529F" w:rsidRDefault="000C529F" w:rsidP="000C529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Nos saldrán las siguientes opciones</w:t>
      </w:r>
    </w:p>
    <w:p w14:paraId="27CF212F" w14:textId="7ED276C4" w:rsidR="000C529F" w:rsidRDefault="000C529F" w:rsidP="000C529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6B2330E4" w14:textId="30231A69" w:rsidR="000C529F" w:rsidRDefault="000C529F" w:rsidP="000C529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DB8F061" w14:textId="4AEAA8F5" w:rsidR="000C529F" w:rsidRDefault="000C529F" w:rsidP="000C529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760922D" w14:textId="3ED493A7" w:rsidR="000C529F" w:rsidRDefault="000C529F" w:rsidP="000C529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7C313632" w14:textId="06F915C7" w:rsidR="000C529F" w:rsidRDefault="000C529F" w:rsidP="000C529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1CC51F47" w14:textId="514DB22C" w:rsidR="000C529F" w:rsidRDefault="000C529F" w:rsidP="000C529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CB9117C" w14:textId="3DB1C7FF" w:rsidR="000C529F" w:rsidRDefault="000C529F" w:rsidP="000C529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86E7851" wp14:editId="67001469">
                <wp:simplePos x="0" y="0"/>
                <wp:positionH relativeFrom="column">
                  <wp:posOffset>2748915</wp:posOffset>
                </wp:positionH>
                <wp:positionV relativeFrom="paragraph">
                  <wp:posOffset>-290195</wp:posOffset>
                </wp:positionV>
                <wp:extent cx="1552575" cy="609600"/>
                <wp:effectExtent l="1295400" t="0" r="28575" b="2247900"/>
                <wp:wrapNone/>
                <wp:docPr id="34" name="Speech Bubble: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wedgeRectCallout">
                          <a:avLst>
                            <a:gd name="adj1" fmla="val -130290"/>
                            <a:gd name="adj2" fmla="val 409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15C5E" w14:textId="37E5D15F" w:rsidR="000C529F" w:rsidRPr="000C529F" w:rsidRDefault="000C529F" w:rsidP="000C529F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Exportar sitio web actual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E7851" id="Speech Bubble: Rectangle 34" o:spid="_x0000_s1072" type="#_x0000_t61" style="position:absolute;left:0;text-align:left;margin-left:216.45pt;margin-top:-22.85pt;width:122.25pt;height:48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" adj="-17343,99225" fillcolor="#4472c4 [3204]" strokecolor="#1f3763 [1604]" strokeweight="1pt">
                <v:textbox>
                  <w:txbxContent>
                    <w:p w14:paraId="0CA15C5E" w14:textId="37E5D15F" w:rsidR="000C529F" w:rsidRPr="000C529F" w:rsidRDefault="000C529F" w:rsidP="000C529F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Exportar sitio web actual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A739A42" wp14:editId="3479C1E9">
                <wp:simplePos x="0" y="0"/>
                <wp:positionH relativeFrom="column">
                  <wp:posOffset>796289</wp:posOffset>
                </wp:positionH>
                <wp:positionV relativeFrom="paragraph">
                  <wp:posOffset>-290195</wp:posOffset>
                </wp:positionV>
                <wp:extent cx="1552575" cy="609600"/>
                <wp:effectExtent l="209550" t="0" r="28575" b="1657350"/>
                <wp:wrapNone/>
                <wp:docPr id="33" name="Speech Bubble: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wedgeRectCallout">
                          <a:avLst>
                            <a:gd name="adj1" fmla="val -60965"/>
                            <a:gd name="adj2" fmla="val 31093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66C06" w14:textId="511008BC" w:rsidR="000C529F" w:rsidRPr="000C529F" w:rsidRDefault="000C529F" w:rsidP="000C529F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Añadir sitio importado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39A42" id="Speech Bubble: Rectangle 33" o:spid="_x0000_s1073" type="#_x0000_t61" style="position:absolute;left:0;text-align:left;margin-left:62.7pt;margin-top:-22.85pt;width:122.25pt;height:48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" adj="-2368,77963" fillcolor="#4472c4 [3204]" strokecolor="#1f3763 [1604]" strokeweight="1pt">
                <v:textbox>
                  <w:txbxContent>
                    <w:p w14:paraId="55366C06" w14:textId="511008BC" w:rsidR="000C529F" w:rsidRPr="000C529F" w:rsidRDefault="000C529F" w:rsidP="000C529F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Añadir sitio importado</w:t>
                      </w:r>
                    </w:p>
                  </w:txbxContent>
                </v:textbox>
              </v:shape>
            </w:pict>
          </mc:Fallback>
        </mc:AlternateContent>
      </w:r>
    </w:p>
    <w:p w14:paraId="0C2E17A2" w14:textId="0AA381A8" w:rsidR="000C529F" w:rsidRDefault="000C529F" w:rsidP="000C529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617E77DD" w14:textId="09CF3229" w:rsidR="000C529F" w:rsidRPr="000C529F" w:rsidRDefault="000C529F" w:rsidP="000C529F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0C529F">
        <w:rPr>
          <w:rFonts w:ascii="Arial" w:hAnsi="Arial" w:cs="Arial"/>
          <w:sz w:val="24"/>
          <w:szCs w:val="24"/>
          <w:lang w:val="es-SV"/>
        </w:rPr>
        <w:drawing>
          <wp:inline distT="0" distB="0" distL="0" distR="0" wp14:anchorId="6CC3F7F4" wp14:editId="2E9BF56D">
            <wp:extent cx="5612130" cy="2003425"/>
            <wp:effectExtent l="76200" t="76200" r="140970" b="130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FC040" w14:textId="27DBDCA7" w:rsidR="000C529F" w:rsidRDefault="000C529F" w:rsidP="000C529F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sz w:val="24"/>
          <w:szCs w:val="24"/>
          <w:lang w:val="es-SV"/>
        </w:rPr>
        <w:t>Después, seleccionaremos la opción que deseamos y le daremos a Aceptar</w:t>
      </w:r>
    </w:p>
    <w:p w14:paraId="38ACC23E" w14:textId="144BCBC9" w:rsidR="000C529F" w:rsidRDefault="000C529F" w:rsidP="000C529F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3AD5879B" w14:textId="2CC017E2" w:rsidR="000C529F" w:rsidRDefault="000C529F" w:rsidP="000C529F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6060F305" w14:textId="77777777" w:rsidR="000C529F" w:rsidRPr="000C529F" w:rsidRDefault="000C529F" w:rsidP="000C529F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3E675D8B" w14:textId="77777777" w:rsidR="000C529F" w:rsidRPr="000C529F" w:rsidRDefault="000C529F" w:rsidP="000C529F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3E985E20" w14:textId="72C4F2E4" w:rsidR="00E26BD0" w:rsidRPr="001F30D8" w:rsidRDefault="00E26BD0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541EA520" w14:textId="1398CE67" w:rsidR="00E26BD0" w:rsidRPr="001F30D8" w:rsidRDefault="00E26BD0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57E00E24" w14:textId="08A6FFFB" w:rsidR="00E26BD0" w:rsidRPr="001F30D8" w:rsidRDefault="00E26BD0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75C121E2" w14:textId="0B209C23" w:rsidR="00E222CB" w:rsidRPr="001F30D8" w:rsidRDefault="00E222CB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66D0F32B" w14:textId="493E7C9F" w:rsidR="00E222CB" w:rsidRPr="001F30D8" w:rsidRDefault="00E222CB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168F2E0E" w14:textId="4EDCD690" w:rsidR="00E222CB" w:rsidRPr="001F30D8" w:rsidRDefault="00E222CB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423AA94A" w14:textId="09B6EA12" w:rsidR="00E26BD0" w:rsidRPr="001F30D8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7CD2526B" w14:textId="3A0E34D3" w:rsidR="00E26BD0" w:rsidRPr="001F30D8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4E0D4B1C" w14:textId="6F073D72" w:rsidR="00E26BD0" w:rsidRPr="001F30D8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03CD3B2C" w14:textId="7363CB17" w:rsidR="00E26BD0" w:rsidRPr="001F30D8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567335D4" w14:textId="1CE4E540" w:rsidR="00E26BD0" w:rsidRPr="001F30D8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143B9CEC" w14:textId="4DFFC6F3" w:rsidR="00E26BD0" w:rsidRPr="001F30D8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68804179" w14:textId="1B5CC010" w:rsidR="00E26BD0" w:rsidRPr="001F30D8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5040D804" w14:textId="62ABDFC0" w:rsidR="00E26BD0" w:rsidRPr="001F30D8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76B3C1D5" w14:textId="691FF699" w:rsidR="00E26BD0" w:rsidRPr="001F30D8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374167D8" w14:textId="77777777" w:rsidR="008D6E84" w:rsidRPr="001F30D8" w:rsidRDefault="008D6E84" w:rsidP="008D6E84">
      <w:pPr>
        <w:rPr>
          <w:lang w:val="es-SV"/>
        </w:rPr>
      </w:pPr>
    </w:p>
    <w:sectPr w:rsidR="008D6E84" w:rsidRPr="001F30D8" w:rsidSect="00CE5910">
      <w:footerReference w:type="default" r:id="rId32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91D8B" w14:textId="77777777" w:rsidR="006B2C16" w:rsidRDefault="006B2C16" w:rsidP="00CE5910">
      <w:pPr>
        <w:spacing w:after="0" w:line="240" w:lineRule="auto"/>
      </w:pPr>
      <w:r>
        <w:separator/>
      </w:r>
    </w:p>
  </w:endnote>
  <w:endnote w:type="continuationSeparator" w:id="0">
    <w:p w14:paraId="19D6FCA6" w14:textId="77777777" w:rsidR="006B2C16" w:rsidRDefault="006B2C16" w:rsidP="00CE5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62481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2BBEF3" w14:textId="5F7205DB" w:rsidR="00CE5910" w:rsidRDefault="00CE59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EB1F2F" w14:textId="77777777" w:rsidR="00CE5910" w:rsidRDefault="00CE59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F194E" w14:textId="77777777" w:rsidR="006B2C16" w:rsidRDefault="006B2C16" w:rsidP="00CE5910">
      <w:pPr>
        <w:spacing w:after="0" w:line="240" w:lineRule="auto"/>
      </w:pPr>
      <w:r>
        <w:separator/>
      </w:r>
    </w:p>
  </w:footnote>
  <w:footnote w:type="continuationSeparator" w:id="0">
    <w:p w14:paraId="2F3C013B" w14:textId="77777777" w:rsidR="006B2C16" w:rsidRDefault="006B2C16" w:rsidP="00CE59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88B"/>
    <w:multiLevelType w:val="hybridMultilevel"/>
    <w:tmpl w:val="20F4943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01011"/>
    <w:multiLevelType w:val="hybridMultilevel"/>
    <w:tmpl w:val="3DC06D3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35C2F"/>
    <w:multiLevelType w:val="hybridMultilevel"/>
    <w:tmpl w:val="0D7EFF5C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B50BD"/>
    <w:multiLevelType w:val="hybridMultilevel"/>
    <w:tmpl w:val="33349A6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10552B"/>
    <w:multiLevelType w:val="hybridMultilevel"/>
    <w:tmpl w:val="17D8416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80581A"/>
    <w:multiLevelType w:val="hybridMultilevel"/>
    <w:tmpl w:val="5276059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7A303F"/>
    <w:multiLevelType w:val="hybridMultilevel"/>
    <w:tmpl w:val="2E08359E"/>
    <w:lvl w:ilvl="0" w:tplc="4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C74"/>
    <w:rsid w:val="0002799D"/>
    <w:rsid w:val="00037D54"/>
    <w:rsid w:val="000C4B23"/>
    <w:rsid w:val="000C529F"/>
    <w:rsid w:val="00135ED1"/>
    <w:rsid w:val="001E2C54"/>
    <w:rsid w:val="001F30D8"/>
    <w:rsid w:val="002D0501"/>
    <w:rsid w:val="002E77E1"/>
    <w:rsid w:val="002F3F8F"/>
    <w:rsid w:val="00301397"/>
    <w:rsid w:val="00456633"/>
    <w:rsid w:val="0048317F"/>
    <w:rsid w:val="004D0F8D"/>
    <w:rsid w:val="00513294"/>
    <w:rsid w:val="00531D20"/>
    <w:rsid w:val="0069753B"/>
    <w:rsid w:val="006B2C16"/>
    <w:rsid w:val="006F3606"/>
    <w:rsid w:val="00737077"/>
    <w:rsid w:val="008D6E84"/>
    <w:rsid w:val="008E261C"/>
    <w:rsid w:val="009F5B53"/>
    <w:rsid w:val="009F7D75"/>
    <w:rsid w:val="00AC2F3B"/>
    <w:rsid w:val="00AC49D2"/>
    <w:rsid w:val="00BF4866"/>
    <w:rsid w:val="00CA6C74"/>
    <w:rsid w:val="00CE5910"/>
    <w:rsid w:val="00DE0950"/>
    <w:rsid w:val="00E04615"/>
    <w:rsid w:val="00E222CB"/>
    <w:rsid w:val="00E25191"/>
    <w:rsid w:val="00E26BD0"/>
    <w:rsid w:val="00E51A8D"/>
    <w:rsid w:val="00F037A9"/>
    <w:rsid w:val="00F32F05"/>
    <w:rsid w:val="00F9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526EA2"/>
  <w15:chartTrackingRefBased/>
  <w15:docId w15:val="{E7622505-86AF-4D14-8DED-C4775E439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7A9"/>
    <w:rPr>
      <w:lang w:val="es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2C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C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US"/>
    </w:rPr>
  </w:style>
  <w:style w:type="character" w:styleId="Hyperlink">
    <w:name w:val="Hyperlink"/>
    <w:basedOn w:val="DefaultParagraphFont"/>
    <w:uiPriority w:val="99"/>
    <w:unhideWhenUsed/>
    <w:rsid w:val="00E2519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2519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E591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5910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E59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910"/>
    <w:rPr>
      <w:lang w:val="es-US"/>
    </w:rPr>
  </w:style>
  <w:style w:type="paragraph" w:styleId="Footer">
    <w:name w:val="footer"/>
    <w:basedOn w:val="Normal"/>
    <w:link w:val="FooterChar"/>
    <w:uiPriority w:val="99"/>
    <w:unhideWhenUsed/>
    <w:rsid w:val="00CE59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910"/>
    <w:rPr>
      <w:lang w:val="es-US"/>
    </w:rPr>
  </w:style>
  <w:style w:type="character" w:styleId="UnresolvedMention">
    <w:name w:val="Unresolved Mention"/>
    <w:basedOn w:val="DefaultParagraphFont"/>
    <w:uiPriority w:val="99"/>
    <w:semiHidden/>
    <w:unhideWhenUsed/>
    <w:rsid w:val="001F30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30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reativecommons.org/licenses/by-nd/4.0/" TargetMode="External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youtube.com/watch?v=bvuc3bHLpIc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creativecommons.org/licenses/by-nd/4.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AA93A-7065-49ED-A881-77B2A6C95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24</Pages>
  <Words>1233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Ernesto Escobar Vaquerano</dc:creator>
  <cp:keywords/>
  <dc:description/>
  <cp:lastModifiedBy>Mario Ernesto Escobar Vaquerano</cp:lastModifiedBy>
  <cp:revision>4</cp:revision>
  <dcterms:created xsi:type="dcterms:W3CDTF">2021-11-22T20:51:00Z</dcterms:created>
  <dcterms:modified xsi:type="dcterms:W3CDTF">2021-11-22T21:48:00Z</dcterms:modified>
</cp:coreProperties>
</file>