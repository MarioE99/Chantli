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D6165" w14:textId="33449FBF" w:rsidR="00F037A9" w:rsidRPr="00886102" w:rsidRDefault="0069753B" w:rsidP="00F037A9">
      <w:r>
        <w:rPr>
          <w:noProof/>
        </w:rPr>
        <w:drawing>
          <wp:anchor distT="0" distB="0" distL="114300" distR="114300" simplePos="0" relativeHeight="251660288" behindDoc="0" locked="0" layoutInCell="1" allowOverlap="1" wp14:anchorId="3FC3B16D" wp14:editId="3271213C">
            <wp:simplePos x="0" y="0"/>
            <wp:positionH relativeFrom="margin">
              <wp:align>center</wp:align>
            </wp:positionH>
            <wp:positionV relativeFrom="paragraph">
              <wp:posOffset>-318770</wp:posOffset>
            </wp:positionV>
            <wp:extent cx="1685925" cy="1685925"/>
            <wp:effectExtent l="95250" t="76200" r="85725" b="9429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68592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FE2214" w14:textId="77777777" w:rsidR="00F037A9" w:rsidRPr="00886102" w:rsidRDefault="00F037A9" w:rsidP="00F037A9"/>
    <w:p w14:paraId="2A6E308F" w14:textId="5D1751BC" w:rsidR="00F037A9" w:rsidRPr="00886102" w:rsidRDefault="00F037A9" w:rsidP="00F037A9"/>
    <w:p w14:paraId="6049A8E0" w14:textId="6D65F92D" w:rsidR="00F037A9" w:rsidRPr="00886102" w:rsidRDefault="00F037A9" w:rsidP="00F037A9"/>
    <w:p w14:paraId="04E08BCB" w14:textId="40C5B397" w:rsidR="00F037A9" w:rsidRPr="00886102" w:rsidRDefault="00F037A9" w:rsidP="00F037A9"/>
    <w:p w14:paraId="355FAC3C" w14:textId="391ECD4A" w:rsidR="00F037A9" w:rsidRPr="00886102" w:rsidRDefault="00F037A9" w:rsidP="00F037A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F8819C" wp14:editId="1EBFCC1B">
                <wp:simplePos x="0" y="0"/>
                <wp:positionH relativeFrom="margin">
                  <wp:posOffset>-746760</wp:posOffset>
                </wp:positionH>
                <wp:positionV relativeFrom="paragraph">
                  <wp:posOffset>253365</wp:posOffset>
                </wp:positionV>
                <wp:extent cx="7134225" cy="2057400"/>
                <wp:effectExtent l="0" t="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4225" cy="2057400"/>
                        </a:xfrm>
                        <a:prstGeom prst="rect">
                          <a:avLst/>
                        </a:prstGeom>
                        <a:solidFill>
                          <a:srgbClr val="333947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4A9F40" id="Rectangle 2" o:spid="_x0000_s1026" style="position:absolute;margin-left:-58.8pt;margin-top:19.95pt;width:561.75pt;height:162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" fillcolor="#333947" strokecolor="#4472c4 [3204]" strokeweight=".5pt">
                <w10:wrap anchorx="margin"/>
              </v:rect>
            </w:pict>
          </mc:Fallback>
        </mc:AlternateContent>
      </w:r>
    </w:p>
    <w:p w14:paraId="325F4A32" w14:textId="1DB58843" w:rsidR="00F037A9" w:rsidRPr="00886102" w:rsidRDefault="00F037A9" w:rsidP="00F037A9"/>
    <w:p w14:paraId="0CAE362F" w14:textId="58393E17" w:rsidR="00F037A9" w:rsidRDefault="0069753B" w:rsidP="00F037A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8D8A645" wp14:editId="1D12EEF5">
                <wp:simplePos x="0" y="0"/>
                <wp:positionH relativeFrom="margin">
                  <wp:posOffset>-550545</wp:posOffset>
                </wp:positionH>
                <wp:positionV relativeFrom="paragraph">
                  <wp:posOffset>110490</wp:posOffset>
                </wp:positionV>
                <wp:extent cx="684847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4847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13D86" w14:textId="2DC08601" w:rsidR="00F037A9" w:rsidRPr="0069753B" w:rsidRDefault="00F037A9" w:rsidP="00F037A9">
                            <w:pPr>
                              <w:jc w:val="center"/>
                              <w:rPr>
                                <w:color w:val="FFFFFF" w:themeColor="background1"/>
                                <w:sz w:val="96"/>
                                <w:szCs w:val="96"/>
                                <w:lang w:val="es-SV"/>
                              </w:rPr>
                            </w:pPr>
                            <w:r w:rsidRPr="0069753B">
                              <w:rPr>
                                <w:color w:val="FFFFFF" w:themeColor="background1"/>
                                <w:sz w:val="96"/>
                                <w:szCs w:val="96"/>
                                <w:lang w:val="es-SV"/>
                              </w:rPr>
                              <w:t xml:space="preserve">Manual de </w:t>
                            </w:r>
                            <w:r w:rsidRPr="002E77E1">
                              <w:rPr>
                                <w:color w:val="FFFFFF" w:themeColor="background1"/>
                                <w:sz w:val="120"/>
                                <w:szCs w:val="120"/>
                                <w:lang w:val="es-SV"/>
                              </w:rPr>
                              <w:t>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8D8A64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3.35pt;margin-top:8.7pt;width:539.2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" filled="f" stroked="f">
                <v:textbox style="mso-fit-shape-to-text:t">
                  <w:txbxContent>
                    <w:p w14:paraId="2A413D86" w14:textId="2DC08601" w:rsidR="00F037A9" w:rsidRPr="0069753B" w:rsidRDefault="00F037A9" w:rsidP="00F037A9">
                      <w:pPr>
                        <w:jc w:val="center"/>
                        <w:rPr>
                          <w:color w:val="FFFFFF" w:themeColor="background1"/>
                          <w:sz w:val="96"/>
                          <w:szCs w:val="96"/>
                          <w:lang w:val="es-SV"/>
                        </w:rPr>
                      </w:pPr>
                      <w:r w:rsidRPr="0069753B">
                        <w:rPr>
                          <w:color w:val="FFFFFF" w:themeColor="background1"/>
                          <w:sz w:val="96"/>
                          <w:szCs w:val="96"/>
                          <w:lang w:val="es-SV"/>
                        </w:rPr>
                        <w:t xml:space="preserve">Manual de </w:t>
                      </w:r>
                      <w:r w:rsidRPr="002E77E1">
                        <w:rPr>
                          <w:color w:val="FFFFFF" w:themeColor="background1"/>
                          <w:sz w:val="120"/>
                          <w:szCs w:val="120"/>
                          <w:lang w:val="es-SV"/>
                        </w:rPr>
                        <w:t>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842B47" w14:textId="4EE96C1D" w:rsidR="00F037A9" w:rsidRDefault="00F037A9" w:rsidP="00F037A9">
      <w:pPr>
        <w:rPr>
          <w:b/>
          <w:bCs/>
          <w:sz w:val="28"/>
          <w:szCs w:val="28"/>
        </w:rPr>
      </w:pPr>
    </w:p>
    <w:p w14:paraId="1A7D28B3" w14:textId="48CD6ED6" w:rsidR="00F037A9" w:rsidRDefault="00F037A9" w:rsidP="00F037A9">
      <w:pPr>
        <w:jc w:val="center"/>
        <w:rPr>
          <w:b/>
          <w:bCs/>
          <w:sz w:val="28"/>
          <w:szCs w:val="28"/>
        </w:rPr>
      </w:pPr>
    </w:p>
    <w:p w14:paraId="578CEBAC" w14:textId="77777777" w:rsidR="002E77E1" w:rsidRDefault="002E77E1"/>
    <w:p w14:paraId="4FE26660" w14:textId="77777777" w:rsidR="002E77E1" w:rsidRDefault="002E77E1"/>
    <w:p w14:paraId="789D4DC9" w14:textId="77777777" w:rsidR="002E77E1" w:rsidRDefault="002E77E1"/>
    <w:p w14:paraId="272D260B" w14:textId="77777777" w:rsidR="002E77E1" w:rsidRDefault="002E77E1"/>
    <w:p w14:paraId="06870B08" w14:textId="77777777" w:rsidR="002E77E1" w:rsidRDefault="002E77E1"/>
    <w:p w14:paraId="082D89DF" w14:textId="77777777" w:rsidR="002E77E1" w:rsidRDefault="002E77E1"/>
    <w:p w14:paraId="1442A3B2" w14:textId="77777777" w:rsidR="002E77E1" w:rsidRDefault="002E77E1"/>
    <w:p w14:paraId="0C1D45A7" w14:textId="77777777" w:rsidR="002E77E1" w:rsidRDefault="002E77E1"/>
    <w:p w14:paraId="2D5D2473" w14:textId="77777777" w:rsidR="002E77E1" w:rsidRDefault="002E77E1"/>
    <w:p w14:paraId="260B706E" w14:textId="77777777" w:rsidR="002E77E1" w:rsidRDefault="002E77E1"/>
    <w:p w14:paraId="2F280623" w14:textId="77777777" w:rsidR="002E77E1" w:rsidRDefault="002E77E1"/>
    <w:p w14:paraId="2DCEDF5F" w14:textId="77777777" w:rsidR="002E77E1" w:rsidRDefault="002E77E1"/>
    <w:p w14:paraId="0906A8BF" w14:textId="77777777" w:rsidR="002E77E1" w:rsidRDefault="002E77E1"/>
    <w:p w14:paraId="73D25FA0" w14:textId="77777777" w:rsidR="002E77E1" w:rsidRDefault="002E77E1"/>
    <w:p w14:paraId="16444DA5" w14:textId="77777777" w:rsidR="002E77E1" w:rsidRDefault="002E77E1"/>
    <w:p w14:paraId="624B7DCF" w14:textId="77777777" w:rsidR="002E77E1" w:rsidRDefault="002E77E1"/>
    <w:p w14:paraId="2910D485" w14:textId="77777777" w:rsidR="002E77E1" w:rsidRDefault="002E77E1"/>
    <w:p w14:paraId="2A7A0B4D" w14:textId="544017ED" w:rsidR="002E77E1" w:rsidRDefault="002E77E1"/>
    <w:p w14:paraId="39E2BC3C" w14:textId="0A92C38F" w:rsidR="00E25191" w:rsidRDefault="00E25191" w:rsidP="00E25191">
      <w:pPr>
        <w:jc w:val="center"/>
      </w:pPr>
      <w:r>
        <w:rPr>
          <w:rFonts w:ascii="Source Sans Pro" w:hAnsi="Source Sans Pro"/>
          <w:noProof/>
          <w:color w:val="049CCF"/>
          <w:sz w:val="29"/>
          <w:szCs w:val="29"/>
          <w:shd w:val="clear" w:color="auto" w:fill="FFFFFF"/>
        </w:rPr>
        <w:lastRenderedPageBreak/>
        <w:drawing>
          <wp:inline distT="0" distB="0" distL="0" distR="0" wp14:anchorId="65A65DAA" wp14:editId="58486725">
            <wp:extent cx="838200" cy="295275"/>
            <wp:effectExtent l="0" t="0" r="0" b="9525"/>
            <wp:docPr id="6" name="Picture 6" descr="Licencia de Creative Commons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cencia de Creative Commons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464646"/>
          <w:sz w:val="29"/>
          <w:szCs w:val="29"/>
        </w:rPr>
        <w:br/>
      </w:r>
      <w:r>
        <w:rPr>
          <w:rFonts w:ascii="Source Sans Pro" w:hAnsi="Source Sans Pro"/>
          <w:color w:val="464646"/>
          <w:sz w:val="29"/>
          <w:szCs w:val="29"/>
          <w:shd w:val="clear" w:color="auto" w:fill="FFFFFF"/>
        </w:rPr>
        <w:t>Manual de usuario </w:t>
      </w:r>
      <w:proofErr w:type="spellStart"/>
      <w:r>
        <w:rPr>
          <w:rFonts w:ascii="Source Sans Pro" w:hAnsi="Source Sans Pro"/>
          <w:color w:val="464646"/>
          <w:sz w:val="29"/>
          <w:szCs w:val="29"/>
          <w:shd w:val="clear" w:color="auto" w:fill="FFFFFF"/>
        </w:rPr>
        <w:t>by</w:t>
      </w:r>
      <w:proofErr w:type="spellEnd"/>
      <w:r>
        <w:rPr>
          <w:rFonts w:ascii="Source Sans Pro" w:hAnsi="Source Sans Pro"/>
          <w:color w:val="464646"/>
          <w:sz w:val="29"/>
          <w:szCs w:val="29"/>
          <w:shd w:val="clear" w:color="auto" w:fill="FFFFFF"/>
        </w:rPr>
        <w:t> Mario Escobar </w:t>
      </w:r>
      <w:proofErr w:type="spellStart"/>
      <w:r>
        <w:rPr>
          <w:rFonts w:ascii="Source Sans Pro" w:hAnsi="Source Sans Pro"/>
          <w:color w:val="464646"/>
          <w:sz w:val="29"/>
          <w:szCs w:val="29"/>
          <w:shd w:val="clear" w:color="auto" w:fill="FFFFFF"/>
        </w:rPr>
        <w:t>is</w:t>
      </w:r>
      <w:proofErr w:type="spellEnd"/>
      <w:r>
        <w:rPr>
          <w:rFonts w:ascii="Source Sans Pro" w:hAnsi="Source Sans Pro"/>
          <w:color w:val="464646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464646"/>
          <w:sz w:val="29"/>
          <w:szCs w:val="29"/>
          <w:shd w:val="clear" w:color="auto" w:fill="FFFFFF"/>
        </w:rPr>
        <w:t>licensed</w:t>
      </w:r>
      <w:proofErr w:type="spellEnd"/>
      <w:r>
        <w:rPr>
          <w:rFonts w:ascii="Source Sans Pro" w:hAnsi="Source Sans Pro"/>
          <w:color w:val="464646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464646"/>
          <w:sz w:val="29"/>
          <w:szCs w:val="29"/>
          <w:shd w:val="clear" w:color="auto" w:fill="FFFFFF"/>
        </w:rPr>
        <w:t>under</w:t>
      </w:r>
      <w:proofErr w:type="spellEnd"/>
      <w:r>
        <w:rPr>
          <w:rFonts w:ascii="Source Sans Pro" w:hAnsi="Source Sans Pro"/>
          <w:color w:val="464646"/>
          <w:sz w:val="29"/>
          <w:szCs w:val="29"/>
          <w:shd w:val="clear" w:color="auto" w:fill="FFFFFF"/>
        </w:rPr>
        <w:t xml:space="preserve"> a </w:t>
      </w:r>
      <w:hyperlink r:id="rId11" w:history="1">
        <w:r>
          <w:rPr>
            <w:rStyle w:val="Hyperlink"/>
            <w:rFonts w:ascii="Source Sans Pro" w:hAnsi="Source Sans Pro"/>
            <w:color w:val="049CCF"/>
            <w:sz w:val="29"/>
            <w:szCs w:val="29"/>
            <w:u w:val="none"/>
            <w:shd w:val="clear" w:color="auto" w:fill="FFFFFF"/>
          </w:rPr>
          <w:t xml:space="preserve">Creative </w:t>
        </w:r>
        <w:proofErr w:type="spellStart"/>
        <w:r>
          <w:rPr>
            <w:rStyle w:val="Hyperlink"/>
            <w:rFonts w:ascii="Source Sans Pro" w:hAnsi="Source Sans Pro"/>
            <w:color w:val="049CCF"/>
            <w:sz w:val="29"/>
            <w:szCs w:val="29"/>
            <w:u w:val="none"/>
            <w:shd w:val="clear" w:color="auto" w:fill="FFFFFF"/>
          </w:rPr>
          <w:t>Commons</w:t>
        </w:r>
        <w:proofErr w:type="spellEnd"/>
        <w:r>
          <w:rPr>
            <w:rStyle w:val="Hyperlink"/>
            <w:rFonts w:ascii="Source Sans Pro" w:hAnsi="Source Sans Pro"/>
            <w:color w:val="049CCF"/>
            <w:sz w:val="29"/>
            <w:szCs w:val="29"/>
            <w:u w:val="none"/>
            <w:shd w:val="clear" w:color="auto" w:fill="FFFFFF"/>
          </w:rPr>
          <w:t xml:space="preserve"> Reconocimiento-</w:t>
        </w:r>
        <w:proofErr w:type="spellStart"/>
        <w:r>
          <w:rPr>
            <w:rStyle w:val="Hyperlink"/>
            <w:rFonts w:ascii="Source Sans Pro" w:hAnsi="Source Sans Pro"/>
            <w:color w:val="049CCF"/>
            <w:sz w:val="29"/>
            <w:szCs w:val="29"/>
            <w:u w:val="none"/>
            <w:shd w:val="clear" w:color="auto" w:fill="FFFFFF"/>
          </w:rPr>
          <w:t>SinObraDerivada</w:t>
        </w:r>
        <w:proofErr w:type="spellEnd"/>
        <w:r>
          <w:rPr>
            <w:rStyle w:val="Hyperlink"/>
            <w:rFonts w:ascii="Source Sans Pro" w:hAnsi="Source Sans Pro"/>
            <w:color w:val="049CCF"/>
            <w:sz w:val="29"/>
            <w:szCs w:val="29"/>
            <w:u w:val="none"/>
            <w:shd w:val="clear" w:color="auto" w:fill="FFFFFF"/>
          </w:rPr>
          <w:t xml:space="preserve"> 4.0 Internacional </w:t>
        </w:r>
        <w:proofErr w:type="spellStart"/>
        <w:r>
          <w:rPr>
            <w:rStyle w:val="Hyperlink"/>
            <w:rFonts w:ascii="Source Sans Pro" w:hAnsi="Source Sans Pro"/>
            <w:color w:val="049CCF"/>
            <w:sz w:val="29"/>
            <w:szCs w:val="29"/>
            <w:u w:val="none"/>
            <w:shd w:val="clear" w:color="auto" w:fill="FFFFFF"/>
          </w:rPr>
          <w:t>License</w:t>
        </w:r>
        <w:proofErr w:type="spellEnd"/>
      </w:hyperlink>
      <w:r>
        <w:rPr>
          <w:rFonts w:ascii="Source Sans Pro" w:hAnsi="Source Sans Pro"/>
          <w:color w:val="464646"/>
          <w:sz w:val="29"/>
          <w:szCs w:val="29"/>
          <w:shd w:val="clear" w:color="auto" w:fill="FFFFFF"/>
        </w:rPr>
        <w:t>.</w:t>
      </w:r>
    </w:p>
    <w:p w14:paraId="4A8B2480" w14:textId="08C4EB14" w:rsidR="00E25191" w:rsidRDefault="00E25191"/>
    <w:p w14:paraId="6B80418B" w14:textId="5E72D5D3" w:rsidR="00E25191" w:rsidRDefault="00E25191">
      <w:r>
        <w:br w:type="page"/>
      </w:r>
    </w:p>
    <w:p w14:paraId="2D131278" w14:textId="77777777" w:rsidR="00E25191" w:rsidRDefault="00E25191"/>
    <w:p w14:paraId="2E589149" w14:textId="74724006" w:rsidR="00BF4866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E77E1">
        <w:rPr>
          <w:rFonts w:ascii="Arial" w:hAnsi="Arial" w:cs="Arial"/>
          <w:b/>
          <w:bCs/>
          <w:sz w:val="24"/>
          <w:szCs w:val="24"/>
        </w:rPr>
        <w:t>INDICE</w:t>
      </w:r>
    </w:p>
    <w:p w14:paraId="4228DC5F" w14:textId="349AF829" w:rsidR="002E77E1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US"/>
        </w:rPr>
        <w:id w:val="-17017812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362B472" w14:textId="2D2ADAED" w:rsidR="00CE5910" w:rsidRDefault="00CE5910">
          <w:pPr>
            <w:pStyle w:val="TOCHeading"/>
          </w:pPr>
        </w:p>
        <w:p w14:paraId="1C33E153" w14:textId="2232286E" w:rsidR="00CE5910" w:rsidRDefault="00CE591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SV" w:eastAsia="es-SV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477987" w:history="1">
            <w:r w:rsidRPr="00A004B1">
              <w:rPr>
                <w:rStyle w:val="Hyperlink"/>
                <w:rFonts w:ascii="Arial" w:hAnsi="Arial" w:cs="Arial"/>
                <w:b/>
                <w:bCs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7F95C" w14:textId="50AE3CC6" w:rsidR="00CE5910" w:rsidRDefault="0064699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SV" w:eastAsia="es-SV"/>
            </w:rPr>
          </w:pPr>
          <w:hyperlink w:anchor="_Toc88477988" w:history="1">
            <w:r w:rsidR="00CE5910" w:rsidRPr="00A004B1">
              <w:rPr>
                <w:rStyle w:val="Hyperlink"/>
                <w:rFonts w:ascii="Arial" w:hAnsi="Arial" w:cs="Arial"/>
                <w:b/>
                <w:bCs/>
                <w:noProof/>
              </w:rPr>
              <w:t>Objetivos</w:t>
            </w:r>
            <w:r w:rsidR="00CE5910">
              <w:rPr>
                <w:noProof/>
                <w:webHidden/>
              </w:rPr>
              <w:tab/>
            </w:r>
            <w:r w:rsidR="00CE5910">
              <w:rPr>
                <w:noProof/>
                <w:webHidden/>
              </w:rPr>
              <w:fldChar w:fldCharType="begin"/>
            </w:r>
            <w:r w:rsidR="00CE5910">
              <w:rPr>
                <w:noProof/>
                <w:webHidden/>
              </w:rPr>
              <w:instrText xml:space="preserve"> PAGEREF _Toc88477988 \h </w:instrText>
            </w:r>
            <w:r w:rsidR="00CE5910">
              <w:rPr>
                <w:noProof/>
                <w:webHidden/>
              </w:rPr>
            </w:r>
            <w:r w:rsidR="00CE5910">
              <w:rPr>
                <w:noProof/>
                <w:webHidden/>
              </w:rPr>
              <w:fldChar w:fldCharType="separate"/>
            </w:r>
            <w:r w:rsidR="00CE5910">
              <w:rPr>
                <w:noProof/>
                <w:webHidden/>
              </w:rPr>
              <w:t>5</w:t>
            </w:r>
            <w:r w:rsidR="00CE5910">
              <w:rPr>
                <w:noProof/>
                <w:webHidden/>
              </w:rPr>
              <w:fldChar w:fldCharType="end"/>
            </w:r>
          </w:hyperlink>
        </w:p>
        <w:p w14:paraId="0305E77D" w14:textId="754027E5" w:rsidR="00CE5910" w:rsidRDefault="0064699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SV" w:eastAsia="es-SV"/>
            </w:rPr>
          </w:pPr>
          <w:hyperlink w:anchor="_Toc88477989" w:history="1">
            <w:r w:rsidR="00CE5910" w:rsidRPr="00A004B1">
              <w:rPr>
                <w:rStyle w:val="Hyperlink"/>
                <w:rFonts w:ascii="Arial" w:hAnsi="Arial" w:cs="Arial"/>
                <w:b/>
                <w:bCs/>
                <w:noProof/>
              </w:rPr>
              <w:t>Requerimientos</w:t>
            </w:r>
            <w:r w:rsidR="00CE5910">
              <w:rPr>
                <w:noProof/>
                <w:webHidden/>
              </w:rPr>
              <w:tab/>
            </w:r>
            <w:r w:rsidR="00CE5910">
              <w:rPr>
                <w:noProof/>
                <w:webHidden/>
              </w:rPr>
              <w:fldChar w:fldCharType="begin"/>
            </w:r>
            <w:r w:rsidR="00CE5910">
              <w:rPr>
                <w:noProof/>
                <w:webHidden/>
              </w:rPr>
              <w:instrText xml:space="preserve"> PAGEREF _Toc88477989 \h </w:instrText>
            </w:r>
            <w:r w:rsidR="00CE5910">
              <w:rPr>
                <w:noProof/>
                <w:webHidden/>
              </w:rPr>
            </w:r>
            <w:r w:rsidR="00CE5910">
              <w:rPr>
                <w:noProof/>
                <w:webHidden/>
              </w:rPr>
              <w:fldChar w:fldCharType="separate"/>
            </w:r>
            <w:r w:rsidR="00CE5910">
              <w:rPr>
                <w:noProof/>
                <w:webHidden/>
              </w:rPr>
              <w:t>6</w:t>
            </w:r>
            <w:r w:rsidR="00CE5910">
              <w:rPr>
                <w:noProof/>
                <w:webHidden/>
              </w:rPr>
              <w:fldChar w:fldCharType="end"/>
            </w:r>
          </w:hyperlink>
        </w:p>
        <w:p w14:paraId="148E4835" w14:textId="5C121B96" w:rsidR="00CE5910" w:rsidRDefault="0064699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SV" w:eastAsia="es-SV"/>
            </w:rPr>
          </w:pPr>
          <w:hyperlink w:anchor="_Toc88477990" w:history="1">
            <w:r w:rsidR="00CE5910" w:rsidRPr="00A004B1">
              <w:rPr>
                <w:rStyle w:val="Hyperlink"/>
                <w:rFonts w:ascii="Arial" w:hAnsi="Arial" w:cs="Arial"/>
                <w:b/>
                <w:bCs/>
                <w:noProof/>
                <w:lang w:val="es-SV"/>
              </w:rPr>
              <w:t>Página principal</w:t>
            </w:r>
            <w:r w:rsidR="00CE5910">
              <w:rPr>
                <w:noProof/>
                <w:webHidden/>
              </w:rPr>
              <w:tab/>
            </w:r>
            <w:r w:rsidR="00CE5910">
              <w:rPr>
                <w:noProof/>
                <w:webHidden/>
              </w:rPr>
              <w:fldChar w:fldCharType="begin"/>
            </w:r>
            <w:r w:rsidR="00CE5910">
              <w:rPr>
                <w:noProof/>
                <w:webHidden/>
              </w:rPr>
              <w:instrText xml:space="preserve"> PAGEREF _Toc88477990 \h </w:instrText>
            </w:r>
            <w:r w:rsidR="00CE5910">
              <w:rPr>
                <w:noProof/>
                <w:webHidden/>
              </w:rPr>
            </w:r>
            <w:r w:rsidR="00CE5910">
              <w:rPr>
                <w:noProof/>
                <w:webHidden/>
              </w:rPr>
              <w:fldChar w:fldCharType="separate"/>
            </w:r>
            <w:r w:rsidR="00CE5910">
              <w:rPr>
                <w:noProof/>
                <w:webHidden/>
              </w:rPr>
              <w:t>7</w:t>
            </w:r>
            <w:r w:rsidR="00CE5910">
              <w:rPr>
                <w:noProof/>
                <w:webHidden/>
              </w:rPr>
              <w:fldChar w:fldCharType="end"/>
            </w:r>
          </w:hyperlink>
        </w:p>
        <w:p w14:paraId="3174C9A9" w14:textId="0A409DB8" w:rsidR="00CE5910" w:rsidRDefault="0064699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SV" w:eastAsia="es-SV"/>
            </w:rPr>
          </w:pPr>
          <w:hyperlink w:anchor="_Toc88477991" w:history="1">
            <w:r w:rsidR="00CE5910" w:rsidRPr="00A004B1">
              <w:rPr>
                <w:rStyle w:val="Hyperlink"/>
                <w:rFonts w:ascii="Arial" w:hAnsi="Arial" w:cs="Arial"/>
                <w:b/>
                <w:bCs/>
                <w:noProof/>
                <w:lang w:val="es-SV"/>
              </w:rPr>
              <w:t>Bitácora del menú</w:t>
            </w:r>
            <w:r w:rsidR="00CE5910">
              <w:rPr>
                <w:noProof/>
                <w:webHidden/>
              </w:rPr>
              <w:tab/>
            </w:r>
            <w:r w:rsidR="00CE5910">
              <w:rPr>
                <w:noProof/>
                <w:webHidden/>
              </w:rPr>
              <w:fldChar w:fldCharType="begin"/>
            </w:r>
            <w:r w:rsidR="00CE5910">
              <w:rPr>
                <w:noProof/>
                <w:webHidden/>
              </w:rPr>
              <w:instrText xml:space="preserve"> PAGEREF _Toc88477991 \h </w:instrText>
            </w:r>
            <w:r w:rsidR="00CE5910">
              <w:rPr>
                <w:noProof/>
                <w:webHidden/>
              </w:rPr>
            </w:r>
            <w:r w:rsidR="00CE5910">
              <w:rPr>
                <w:noProof/>
                <w:webHidden/>
              </w:rPr>
              <w:fldChar w:fldCharType="separate"/>
            </w:r>
            <w:r w:rsidR="00CE5910">
              <w:rPr>
                <w:noProof/>
                <w:webHidden/>
              </w:rPr>
              <w:t>8</w:t>
            </w:r>
            <w:r w:rsidR="00CE5910">
              <w:rPr>
                <w:noProof/>
                <w:webHidden/>
              </w:rPr>
              <w:fldChar w:fldCharType="end"/>
            </w:r>
          </w:hyperlink>
        </w:p>
        <w:p w14:paraId="68692FE9" w14:textId="355C501A" w:rsidR="00CE5910" w:rsidRDefault="0064699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SV" w:eastAsia="es-SV"/>
            </w:rPr>
          </w:pPr>
          <w:hyperlink w:anchor="_Toc88477992" w:history="1">
            <w:r w:rsidR="00CE5910" w:rsidRPr="00A004B1">
              <w:rPr>
                <w:rStyle w:val="Hyperlink"/>
                <w:rFonts w:ascii="Arial" w:hAnsi="Arial" w:cs="Arial"/>
                <w:b/>
                <w:bCs/>
                <w:noProof/>
                <w:lang w:val="es-SV"/>
              </w:rPr>
              <w:t>Pasteles personalizados</w:t>
            </w:r>
            <w:r w:rsidR="00CE5910">
              <w:rPr>
                <w:noProof/>
                <w:webHidden/>
              </w:rPr>
              <w:tab/>
            </w:r>
            <w:r w:rsidR="00CE5910">
              <w:rPr>
                <w:noProof/>
                <w:webHidden/>
              </w:rPr>
              <w:fldChar w:fldCharType="begin"/>
            </w:r>
            <w:r w:rsidR="00CE5910">
              <w:rPr>
                <w:noProof/>
                <w:webHidden/>
              </w:rPr>
              <w:instrText xml:space="preserve"> PAGEREF _Toc88477992 \h </w:instrText>
            </w:r>
            <w:r w:rsidR="00CE5910">
              <w:rPr>
                <w:noProof/>
                <w:webHidden/>
              </w:rPr>
            </w:r>
            <w:r w:rsidR="00CE5910">
              <w:rPr>
                <w:noProof/>
                <w:webHidden/>
              </w:rPr>
              <w:fldChar w:fldCharType="separate"/>
            </w:r>
            <w:r w:rsidR="00CE5910">
              <w:rPr>
                <w:noProof/>
                <w:webHidden/>
              </w:rPr>
              <w:t>10</w:t>
            </w:r>
            <w:r w:rsidR="00CE5910">
              <w:rPr>
                <w:noProof/>
                <w:webHidden/>
              </w:rPr>
              <w:fldChar w:fldCharType="end"/>
            </w:r>
          </w:hyperlink>
        </w:p>
        <w:p w14:paraId="265FDD7B" w14:textId="0F6C60B6" w:rsidR="00CE5910" w:rsidRDefault="0064699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SV" w:eastAsia="es-SV"/>
            </w:rPr>
          </w:pPr>
          <w:hyperlink w:anchor="_Toc88477993" w:history="1">
            <w:r w:rsidR="00CE5910" w:rsidRPr="00A004B1">
              <w:rPr>
                <w:rStyle w:val="Hyperlink"/>
                <w:b/>
                <w:bCs/>
                <w:noProof/>
                <w:lang w:val="es-SV"/>
              </w:rPr>
              <w:t>Menú de pasteles y postres</w:t>
            </w:r>
            <w:r w:rsidR="00CE5910">
              <w:rPr>
                <w:noProof/>
                <w:webHidden/>
              </w:rPr>
              <w:tab/>
            </w:r>
            <w:r w:rsidR="00CE5910">
              <w:rPr>
                <w:noProof/>
                <w:webHidden/>
              </w:rPr>
              <w:fldChar w:fldCharType="begin"/>
            </w:r>
            <w:r w:rsidR="00CE5910">
              <w:rPr>
                <w:noProof/>
                <w:webHidden/>
              </w:rPr>
              <w:instrText xml:space="preserve"> PAGEREF _Toc88477993 \h </w:instrText>
            </w:r>
            <w:r w:rsidR="00CE5910">
              <w:rPr>
                <w:noProof/>
                <w:webHidden/>
              </w:rPr>
            </w:r>
            <w:r w:rsidR="00CE5910">
              <w:rPr>
                <w:noProof/>
                <w:webHidden/>
              </w:rPr>
              <w:fldChar w:fldCharType="separate"/>
            </w:r>
            <w:r w:rsidR="00CE5910">
              <w:rPr>
                <w:noProof/>
                <w:webHidden/>
              </w:rPr>
              <w:t>12</w:t>
            </w:r>
            <w:r w:rsidR="00CE5910">
              <w:rPr>
                <w:noProof/>
                <w:webHidden/>
              </w:rPr>
              <w:fldChar w:fldCharType="end"/>
            </w:r>
          </w:hyperlink>
        </w:p>
        <w:p w14:paraId="46C0775F" w14:textId="6B6F9230" w:rsidR="00CE5910" w:rsidRDefault="00646992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SV" w:eastAsia="es-SV"/>
            </w:rPr>
          </w:pPr>
          <w:hyperlink w:anchor="_Toc88477994" w:history="1">
            <w:r w:rsidR="00CE5910" w:rsidRPr="00A004B1">
              <w:rPr>
                <w:rStyle w:val="Hyperlink"/>
                <w:b/>
                <w:bCs/>
                <w:noProof/>
                <w:lang w:val="es-SV"/>
              </w:rPr>
              <w:t>Contáctanos</w:t>
            </w:r>
            <w:r w:rsidR="00CE5910">
              <w:rPr>
                <w:noProof/>
                <w:webHidden/>
              </w:rPr>
              <w:tab/>
            </w:r>
            <w:r w:rsidR="00CE5910">
              <w:rPr>
                <w:noProof/>
                <w:webHidden/>
              </w:rPr>
              <w:fldChar w:fldCharType="begin"/>
            </w:r>
            <w:r w:rsidR="00CE5910">
              <w:rPr>
                <w:noProof/>
                <w:webHidden/>
              </w:rPr>
              <w:instrText xml:space="preserve"> PAGEREF _Toc88477994 \h </w:instrText>
            </w:r>
            <w:r w:rsidR="00CE5910">
              <w:rPr>
                <w:noProof/>
                <w:webHidden/>
              </w:rPr>
            </w:r>
            <w:r w:rsidR="00CE5910">
              <w:rPr>
                <w:noProof/>
                <w:webHidden/>
              </w:rPr>
              <w:fldChar w:fldCharType="separate"/>
            </w:r>
            <w:r w:rsidR="00CE5910">
              <w:rPr>
                <w:noProof/>
                <w:webHidden/>
              </w:rPr>
              <w:t>13</w:t>
            </w:r>
            <w:r w:rsidR="00CE5910">
              <w:rPr>
                <w:noProof/>
                <w:webHidden/>
              </w:rPr>
              <w:fldChar w:fldCharType="end"/>
            </w:r>
          </w:hyperlink>
        </w:p>
        <w:p w14:paraId="5CB17365" w14:textId="60B0607C" w:rsidR="00CE5910" w:rsidRDefault="00CE5910">
          <w:r>
            <w:rPr>
              <w:b/>
              <w:bCs/>
              <w:noProof/>
            </w:rPr>
            <w:fldChar w:fldCharType="end"/>
          </w:r>
        </w:p>
      </w:sdtContent>
    </w:sdt>
    <w:p w14:paraId="382F19F5" w14:textId="143FEC92" w:rsidR="002E77E1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3635FF2" w14:textId="623977F2" w:rsidR="00531D20" w:rsidRDefault="00531D20" w:rsidP="001E2C54">
      <w:pPr>
        <w:rPr>
          <w:rFonts w:ascii="Arial" w:hAnsi="Arial" w:cs="Arial"/>
          <w:b/>
          <w:bCs/>
          <w:sz w:val="24"/>
          <w:szCs w:val="24"/>
        </w:rPr>
      </w:pPr>
    </w:p>
    <w:p w14:paraId="51BB747A" w14:textId="1F7045F0" w:rsidR="00531D20" w:rsidRDefault="00531D20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137C4F5" w14:textId="438BAA65" w:rsidR="00531D20" w:rsidRDefault="00531D20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014B1CA" w14:textId="14F58F11" w:rsidR="00531D20" w:rsidRDefault="00531D20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B7E3C3E" w14:textId="24D9F1CA" w:rsidR="00531D20" w:rsidRDefault="00531D20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81D8F00" w14:textId="0103CAD2" w:rsidR="00531D20" w:rsidRDefault="00531D20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9888946" w14:textId="5606F1A2" w:rsidR="00531D20" w:rsidRDefault="00531D20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70C9D3" w14:textId="78FB9072" w:rsidR="00531D20" w:rsidRDefault="00531D20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5E15BB9" w14:textId="1188C138" w:rsidR="00531D20" w:rsidRDefault="00531D20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669423B" w14:textId="4F1EB6D0" w:rsidR="00531D20" w:rsidRDefault="00531D20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581A2F" w14:textId="16F16800" w:rsidR="00531D20" w:rsidRDefault="00531D20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62F8331" w14:textId="27C8DBAC" w:rsidR="00531D20" w:rsidRDefault="00531D20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FA02C66" w14:textId="1ED439DF" w:rsidR="00531D20" w:rsidRDefault="00531D20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1B5FAB0" w14:textId="1D5F1A17" w:rsidR="00531D20" w:rsidRDefault="00531D20" w:rsidP="00CE5910">
      <w:pPr>
        <w:rPr>
          <w:rFonts w:ascii="Arial" w:hAnsi="Arial" w:cs="Arial"/>
          <w:b/>
          <w:bCs/>
          <w:sz w:val="24"/>
          <w:szCs w:val="24"/>
        </w:rPr>
      </w:pPr>
    </w:p>
    <w:p w14:paraId="2930C538" w14:textId="4F0AACA4" w:rsidR="00531D20" w:rsidRDefault="00531D20" w:rsidP="00CE5910">
      <w:pPr>
        <w:rPr>
          <w:rFonts w:ascii="Arial" w:hAnsi="Arial" w:cs="Arial"/>
          <w:b/>
          <w:bCs/>
          <w:sz w:val="24"/>
          <w:szCs w:val="24"/>
        </w:rPr>
      </w:pPr>
    </w:p>
    <w:p w14:paraId="1F0B2795" w14:textId="09FA5214" w:rsidR="00531D20" w:rsidRDefault="00531D20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2B7FA9" w14:textId="74D12B7A" w:rsidR="00531D20" w:rsidRPr="00CE5910" w:rsidRDefault="00531D20" w:rsidP="001E2C54">
      <w:pPr>
        <w:pStyle w:val="Heading1"/>
        <w:jc w:val="center"/>
        <w:rPr>
          <w:rFonts w:ascii="Arial" w:hAnsi="Arial" w:cs="Arial"/>
          <w:b/>
          <w:bCs/>
          <w:color w:val="auto"/>
        </w:rPr>
      </w:pPr>
      <w:bookmarkStart w:id="0" w:name="_Toc88477987"/>
      <w:r w:rsidRPr="00CE5910">
        <w:rPr>
          <w:rFonts w:ascii="Arial" w:hAnsi="Arial" w:cs="Arial"/>
          <w:b/>
          <w:bCs/>
          <w:color w:val="auto"/>
          <w:sz w:val="28"/>
          <w:szCs w:val="28"/>
        </w:rPr>
        <w:t>Introducción</w:t>
      </w:r>
      <w:bookmarkEnd w:id="0"/>
    </w:p>
    <w:p w14:paraId="177DD10C" w14:textId="50C97839" w:rsidR="00531D20" w:rsidRDefault="00531D20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C160BC1" w14:textId="655A1A71" w:rsidR="00531D20" w:rsidRDefault="001E2C54" w:rsidP="001E2C5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presente manual de usuario tiene como finalidad dar a conocer de una manera detallada y sencilla la estructura de la pagina web Desarrollada para la empresa Chantli, Panadería Artesanal y Café para cualquier usuario pueda, de una manera intuitiva y sin mayor capacitación, realizar la correcta modificación del contenido que será presentado en la página web a los diferentes clientes que ingresen.</w:t>
      </w:r>
    </w:p>
    <w:p w14:paraId="4CB556C3" w14:textId="77777777" w:rsidR="00456633" w:rsidRDefault="00456633" w:rsidP="001E2C5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470049" w14:textId="39C506AA" w:rsidR="001E2C54" w:rsidRDefault="00E25191" w:rsidP="001E2C5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manual fue elaborado según los requerimientos y los acuerdos establecidos por la empresa Chantli y programadores Junior de la Universidad Dr. Josi Matías Delgado </w:t>
      </w:r>
    </w:p>
    <w:p w14:paraId="63A61753" w14:textId="77777777" w:rsidR="001E2C54" w:rsidRPr="00531D20" w:rsidRDefault="001E2C54" w:rsidP="001E2C5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EADFBC8" w14:textId="53A105FE" w:rsidR="002E77E1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6FC60D" w14:textId="520DC653" w:rsidR="002E77E1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7E43AD" w14:textId="07F748C6" w:rsidR="002E77E1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4AF9066" w14:textId="4E4362EF" w:rsidR="002E77E1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A37486A" w14:textId="05E1B8F8" w:rsidR="002E77E1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F81A6E2" w14:textId="6BEC0D0E" w:rsidR="002E77E1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9BDD3EF" w14:textId="62786FC8" w:rsidR="002E77E1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1654471" w14:textId="64FF7565" w:rsidR="002E77E1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747956F" w14:textId="503C92D3" w:rsidR="002E77E1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ED977C7" w14:textId="37D4DFF1" w:rsidR="002E77E1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C9FE16F" w14:textId="1C986B11" w:rsidR="002E77E1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E503BE0" w14:textId="0715CBE8" w:rsidR="002E77E1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A3C3A5A" w14:textId="23977BF1" w:rsidR="002E77E1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57A9FF3" w14:textId="4C56E71F" w:rsidR="002E77E1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CED72CB" w14:textId="7C59AA1D" w:rsidR="002E77E1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6E0089C" w14:textId="2BB6F5B5" w:rsidR="002E77E1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4FCDA9A" w14:textId="46036C20" w:rsidR="002E77E1" w:rsidRDefault="00E25191" w:rsidP="00E25191">
      <w:pPr>
        <w:pStyle w:val="Heading1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bookmarkStart w:id="1" w:name="_Toc88477988"/>
      <w:r w:rsidRPr="00E25191">
        <w:rPr>
          <w:rFonts w:ascii="Arial" w:hAnsi="Arial" w:cs="Arial"/>
          <w:b/>
          <w:bCs/>
          <w:color w:val="auto"/>
          <w:sz w:val="28"/>
          <w:szCs w:val="28"/>
        </w:rPr>
        <w:t>Objetivos</w:t>
      </w:r>
      <w:bookmarkEnd w:id="1"/>
    </w:p>
    <w:p w14:paraId="0C57D135" w14:textId="20019FF8" w:rsidR="00E25191" w:rsidRDefault="00E25191" w:rsidP="00E25191"/>
    <w:p w14:paraId="7962AC08" w14:textId="0E2D6CCA" w:rsidR="00E25191" w:rsidRPr="00E25191" w:rsidRDefault="00E25191" w:rsidP="00456633">
      <w:pPr>
        <w:pStyle w:val="ListParagraph"/>
        <w:numPr>
          <w:ilvl w:val="0"/>
          <w:numId w:val="1"/>
        </w:numPr>
        <w:spacing w:line="360" w:lineRule="auto"/>
        <w:jc w:val="both"/>
      </w:pPr>
      <w:r>
        <w:rPr>
          <w:rFonts w:ascii="Arial" w:hAnsi="Arial" w:cs="Arial"/>
          <w:sz w:val="24"/>
          <w:szCs w:val="24"/>
        </w:rPr>
        <w:t xml:space="preserve">Brindar una descripción clara y detallada del funcionamiento y uso de los distintos elementos de la página Web Chantli, Panadería Artesanal y Café </w:t>
      </w:r>
    </w:p>
    <w:p w14:paraId="7FB33E98" w14:textId="77777777" w:rsidR="00E25191" w:rsidRPr="00E25191" w:rsidRDefault="00E25191" w:rsidP="00456633">
      <w:pPr>
        <w:pStyle w:val="ListParagraph"/>
        <w:spacing w:line="360" w:lineRule="auto"/>
        <w:jc w:val="both"/>
      </w:pPr>
    </w:p>
    <w:p w14:paraId="3DE17AB6" w14:textId="63CE5E64" w:rsidR="00E25191" w:rsidRPr="00456633" w:rsidRDefault="00E25191" w:rsidP="00456633">
      <w:pPr>
        <w:pStyle w:val="ListParagraph"/>
        <w:numPr>
          <w:ilvl w:val="0"/>
          <w:numId w:val="1"/>
        </w:numPr>
        <w:spacing w:line="360" w:lineRule="auto"/>
        <w:jc w:val="both"/>
      </w:pPr>
      <w:r>
        <w:rPr>
          <w:rFonts w:ascii="Arial" w:hAnsi="Arial" w:cs="Arial"/>
          <w:sz w:val="24"/>
          <w:szCs w:val="24"/>
        </w:rPr>
        <w:t xml:space="preserve">Guiar al usuario </w:t>
      </w:r>
      <w:r w:rsidR="00456633">
        <w:rPr>
          <w:rFonts w:ascii="Arial" w:hAnsi="Arial" w:cs="Arial"/>
          <w:sz w:val="24"/>
          <w:szCs w:val="24"/>
        </w:rPr>
        <w:t>en los diferentes tipos de búsqueda dentro de la página web Chantli, para poder apoyarlo sobre cualquier consulta que necesite</w:t>
      </w:r>
    </w:p>
    <w:p w14:paraId="708A0D7B" w14:textId="77777777" w:rsidR="00456633" w:rsidRDefault="00456633" w:rsidP="00456633">
      <w:pPr>
        <w:pStyle w:val="ListParagraph"/>
      </w:pPr>
    </w:p>
    <w:p w14:paraId="7F07FD36" w14:textId="29F10898" w:rsidR="00456633" w:rsidRDefault="00456633" w:rsidP="00456633">
      <w:pPr>
        <w:spacing w:line="360" w:lineRule="auto"/>
        <w:jc w:val="both"/>
      </w:pPr>
    </w:p>
    <w:p w14:paraId="1EE389E2" w14:textId="1A2D74B3" w:rsidR="00456633" w:rsidRDefault="00456633" w:rsidP="00456633">
      <w:pPr>
        <w:spacing w:line="360" w:lineRule="auto"/>
        <w:jc w:val="both"/>
      </w:pPr>
    </w:p>
    <w:p w14:paraId="5CE2C972" w14:textId="03571321" w:rsidR="00456633" w:rsidRDefault="00456633" w:rsidP="00456633">
      <w:pPr>
        <w:spacing w:line="360" w:lineRule="auto"/>
        <w:jc w:val="both"/>
      </w:pPr>
    </w:p>
    <w:p w14:paraId="3E857E01" w14:textId="223FBBDD" w:rsidR="00456633" w:rsidRDefault="00456633" w:rsidP="00456633">
      <w:pPr>
        <w:spacing w:line="360" w:lineRule="auto"/>
        <w:jc w:val="both"/>
      </w:pPr>
    </w:p>
    <w:p w14:paraId="0216DC6A" w14:textId="42127ACA" w:rsidR="00456633" w:rsidRDefault="00456633" w:rsidP="00456633">
      <w:pPr>
        <w:spacing w:line="360" w:lineRule="auto"/>
        <w:jc w:val="both"/>
      </w:pPr>
    </w:p>
    <w:p w14:paraId="59FD7EA3" w14:textId="6CF0093B" w:rsidR="00456633" w:rsidRDefault="00456633" w:rsidP="00456633">
      <w:pPr>
        <w:spacing w:line="360" w:lineRule="auto"/>
        <w:jc w:val="both"/>
      </w:pPr>
    </w:p>
    <w:p w14:paraId="4F9F0A5A" w14:textId="235D0A85" w:rsidR="00456633" w:rsidRDefault="00456633" w:rsidP="00456633">
      <w:pPr>
        <w:spacing w:line="360" w:lineRule="auto"/>
        <w:jc w:val="both"/>
      </w:pPr>
    </w:p>
    <w:p w14:paraId="43695267" w14:textId="3A8B1B33" w:rsidR="00456633" w:rsidRDefault="00456633" w:rsidP="00456633">
      <w:pPr>
        <w:spacing w:line="360" w:lineRule="auto"/>
        <w:jc w:val="both"/>
      </w:pPr>
    </w:p>
    <w:p w14:paraId="059F4EF2" w14:textId="4BA43E1B" w:rsidR="00456633" w:rsidRDefault="00456633" w:rsidP="00456633">
      <w:pPr>
        <w:spacing w:line="360" w:lineRule="auto"/>
        <w:jc w:val="both"/>
      </w:pPr>
    </w:p>
    <w:p w14:paraId="76EF6161" w14:textId="5877C2B1" w:rsidR="00456633" w:rsidRDefault="00456633" w:rsidP="00456633">
      <w:pPr>
        <w:spacing w:line="360" w:lineRule="auto"/>
        <w:jc w:val="both"/>
      </w:pPr>
    </w:p>
    <w:p w14:paraId="0574F545" w14:textId="72F1F9EE" w:rsidR="00456633" w:rsidRDefault="00456633" w:rsidP="00456633">
      <w:pPr>
        <w:spacing w:line="360" w:lineRule="auto"/>
        <w:jc w:val="both"/>
      </w:pPr>
    </w:p>
    <w:p w14:paraId="480E238F" w14:textId="617707C7" w:rsidR="00456633" w:rsidRDefault="00456633" w:rsidP="00456633">
      <w:pPr>
        <w:spacing w:line="360" w:lineRule="auto"/>
        <w:jc w:val="both"/>
      </w:pPr>
    </w:p>
    <w:p w14:paraId="2E724D89" w14:textId="72155E5A" w:rsidR="00456633" w:rsidRDefault="00456633" w:rsidP="00456633">
      <w:pPr>
        <w:spacing w:line="360" w:lineRule="auto"/>
        <w:jc w:val="both"/>
      </w:pPr>
    </w:p>
    <w:p w14:paraId="38D19DE1" w14:textId="5CA28BE4" w:rsidR="00456633" w:rsidRDefault="00456633" w:rsidP="00456633">
      <w:pPr>
        <w:spacing w:line="360" w:lineRule="auto"/>
        <w:jc w:val="both"/>
      </w:pPr>
    </w:p>
    <w:p w14:paraId="62DD8AC9" w14:textId="68221C81" w:rsidR="00456633" w:rsidRDefault="00456633" w:rsidP="00456633">
      <w:pPr>
        <w:spacing w:line="360" w:lineRule="auto"/>
        <w:jc w:val="both"/>
      </w:pPr>
    </w:p>
    <w:p w14:paraId="7FAC78BF" w14:textId="16A12935" w:rsidR="00456633" w:rsidRDefault="00456633" w:rsidP="00456633">
      <w:pPr>
        <w:spacing w:line="360" w:lineRule="auto"/>
        <w:jc w:val="both"/>
      </w:pPr>
    </w:p>
    <w:p w14:paraId="3FB6866F" w14:textId="5850224B" w:rsidR="00456633" w:rsidRPr="00456633" w:rsidRDefault="00456633" w:rsidP="00456633">
      <w:pPr>
        <w:pStyle w:val="Heading1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15408C83" w14:textId="48FE8840" w:rsidR="00456633" w:rsidRDefault="00456633" w:rsidP="00456633">
      <w:pPr>
        <w:pStyle w:val="Heading1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bookmarkStart w:id="2" w:name="_Toc88477989"/>
      <w:r w:rsidRPr="00456633">
        <w:rPr>
          <w:rFonts w:ascii="Arial" w:hAnsi="Arial" w:cs="Arial"/>
          <w:b/>
          <w:bCs/>
          <w:color w:val="auto"/>
          <w:sz w:val="28"/>
          <w:szCs w:val="28"/>
        </w:rPr>
        <w:t>Requerimientos</w:t>
      </w:r>
      <w:bookmarkEnd w:id="2"/>
      <w:r w:rsidRPr="00456633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</w:p>
    <w:p w14:paraId="02199B50" w14:textId="2B67F486" w:rsidR="00456633" w:rsidRDefault="00456633" w:rsidP="00456633"/>
    <w:p w14:paraId="4E1C95D1" w14:textId="39AC5B4D" w:rsidR="00456633" w:rsidRDefault="00456633" w:rsidP="00456633"/>
    <w:p w14:paraId="243773CA" w14:textId="695D3307" w:rsidR="00456633" w:rsidRPr="000C4B23" w:rsidRDefault="00456633" w:rsidP="000C4B2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C4B23">
        <w:rPr>
          <w:rFonts w:ascii="Arial" w:hAnsi="Arial" w:cs="Arial"/>
          <w:sz w:val="24"/>
          <w:szCs w:val="24"/>
        </w:rPr>
        <w:t xml:space="preserve">El sitio esta diseñado para </w:t>
      </w:r>
      <w:r w:rsidR="000C4B23" w:rsidRPr="000C4B23">
        <w:rPr>
          <w:rFonts w:ascii="Arial" w:hAnsi="Arial" w:cs="Arial"/>
          <w:sz w:val="24"/>
          <w:szCs w:val="24"/>
        </w:rPr>
        <w:t>los</w:t>
      </w:r>
      <w:r w:rsidRPr="000C4B23">
        <w:rPr>
          <w:rFonts w:ascii="Arial" w:hAnsi="Arial" w:cs="Arial"/>
          <w:sz w:val="24"/>
          <w:szCs w:val="24"/>
        </w:rPr>
        <w:t xml:space="preserve"> siguientes navegadores</w:t>
      </w:r>
    </w:p>
    <w:p w14:paraId="5A7C5D70" w14:textId="248728A2" w:rsidR="00456633" w:rsidRPr="000C4B23" w:rsidRDefault="000C4B23" w:rsidP="000C4B2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C4B23">
        <w:rPr>
          <w:rFonts w:ascii="Arial" w:hAnsi="Arial" w:cs="Arial"/>
          <w:sz w:val="24"/>
          <w:szCs w:val="24"/>
          <w:lang w:val="en-US"/>
        </w:rPr>
        <w:t>Internet explorer o Microsoft Edge</w:t>
      </w:r>
    </w:p>
    <w:p w14:paraId="702EA2FE" w14:textId="16CC7272" w:rsidR="000C4B23" w:rsidRPr="000C4B23" w:rsidRDefault="000C4B23" w:rsidP="000C4B2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C4B23">
        <w:rPr>
          <w:rFonts w:ascii="Arial" w:hAnsi="Arial" w:cs="Arial"/>
          <w:sz w:val="24"/>
          <w:szCs w:val="24"/>
          <w:lang w:val="en-US"/>
        </w:rPr>
        <w:t>Mozilla Firefox 3 o superior</w:t>
      </w:r>
    </w:p>
    <w:p w14:paraId="3C4F2E65" w14:textId="1A1B8526" w:rsidR="000C4B23" w:rsidRPr="000C4B23" w:rsidRDefault="000C4B23" w:rsidP="000C4B2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C4B23">
        <w:rPr>
          <w:rFonts w:ascii="Arial" w:hAnsi="Arial" w:cs="Arial"/>
          <w:sz w:val="24"/>
          <w:szCs w:val="24"/>
          <w:lang w:val="en-US"/>
        </w:rPr>
        <w:t>Google Chrome 4 o superior</w:t>
      </w:r>
    </w:p>
    <w:p w14:paraId="2CCFD4DA" w14:textId="0CB0944C" w:rsidR="000C4B23" w:rsidRPr="000C4B23" w:rsidRDefault="000C4B23" w:rsidP="000C4B23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D35F203" w14:textId="2B81AB58" w:rsidR="000C4B23" w:rsidRDefault="000C4B23" w:rsidP="000C4B23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 w:rsidRPr="000C4B23">
        <w:rPr>
          <w:rFonts w:ascii="Arial" w:hAnsi="Arial" w:cs="Arial"/>
          <w:sz w:val="24"/>
          <w:szCs w:val="24"/>
          <w:lang w:val="es-SV"/>
        </w:rPr>
        <w:t xml:space="preserve">La resolución mínima que debe de poseer el navegador es de 768x1024 </w:t>
      </w:r>
    </w:p>
    <w:p w14:paraId="28971E05" w14:textId="4867717E" w:rsidR="000C4B23" w:rsidRDefault="000C4B23" w:rsidP="000C4B23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4379DA25" w14:textId="34B2A272" w:rsidR="000C4B23" w:rsidRDefault="000C4B23" w:rsidP="000C4B23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440EC38F" w14:textId="05711E1E" w:rsidR="000C4B23" w:rsidRDefault="000C4B23" w:rsidP="000C4B23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5F9D1E38" w14:textId="299D2276" w:rsidR="000C4B23" w:rsidRDefault="000C4B23" w:rsidP="000C4B23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0C3FD3B9" w14:textId="07AA254B" w:rsidR="000C4B23" w:rsidRDefault="000C4B23" w:rsidP="000C4B23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256573DB" w14:textId="401A6895" w:rsidR="000C4B23" w:rsidRDefault="000C4B23" w:rsidP="000C4B23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502AF5AB" w14:textId="1B1F7D49" w:rsidR="000C4B23" w:rsidRDefault="000C4B23" w:rsidP="000C4B23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22161D08" w14:textId="456488A2" w:rsidR="000C4B23" w:rsidRDefault="000C4B23" w:rsidP="000C4B23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3CDA88B1" w14:textId="26BABFF9" w:rsidR="000C4B23" w:rsidRDefault="000C4B23" w:rsidP="000C4B23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65638CD8" w14:textId="371F2F0F" w:rsidR="000C4B23" w:rsidRDefault="000C4B23" w:rsidP="000C4B23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425D1E34" w14:textId="095C7CDF" w:rsidR="000C4B23" w:rsidRDefault="000C4B23" w:rsidP="000C4B23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3C2F3188" w14:textId="798C02EC" w:rsidR="000C4B23" w:rsidRDefault="000C4B23" w:rsidP="000C4B23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7E3B5A67" w14:textId="460820CC" w:rsidR="000C4B23" w:rsidRDefault="000C4B23" w:rsidP="000C4B23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40DF03DB" w14:textId="46A3C8EB" w:rsidR="000C4B23" w:rsidRDefault="000C4B23" w:rsidP="000C4B23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145FA97A" w14:textId="09A7CCA9" w:rsidR="000C4B23" w:rsidRPr="00CE5910" w:rsidRDefault="000C4B23" w:rsidP="000C4B23">
      <w:pPr>
        <w:pStyle w:val="Heading1"/>
        <w:jc w:val="center"/>
        <w:rPr>
          <w:rFonts w:ascii="Arial" w:hAnsi="Arial" w:cs="Arial"/>
          <w:b/>
          <w:bCs/>
          <w:color w:val="auto"/>
          <w:sz w:val="28"/>
          <w:szCs w:val="28"/>
          <w:lang w:val="es-SV"/>
        </w:rPr>
      </w:pPr>
      <w:bookmarkStart w:id="3" w:name="_Toc88477990"/>
      <w:r w:rsidRPr="00CE5910">
        <w:rPr>
          <w:rFonts w:ascii="Arial" w:hAnsi="Arial" w:cs="Arial"/>
          <w:b/>
          <w:bCs/>
          <w:color w:val="auto"/>
          <w:sz w:val="28"/>
          <w:szCs w:val="28"/>
          <w:lang w:val="es-SV"/>
        </w:rPr>
        <w:lastRenderedPageBreak/>
        <w:t>Página principal</w:t>
      </w:r>
      <w:bookmarkEnd w:id="3"/>
    </w:p>
    <w:p w14:paraId="056320C7" w14:textId="46ED1A4E" w:rsidR="000C4B23" w:rsidRDefault="000C4B23" w:rsidP="000C4B23">
      <w:pPr>
        <w:rPr>
          <w:lang w:val="es-SV"/>
        </w:rPr>
      </w:pPr>
    </w:p>
    <w:p w14:paraId="1116FC07" w14:textId="39CF5C47" w:rsidR="000C4B23" w:rsidRDefault="000C4B23" w:rsidP="000C4B23">
      <w:pPr>
        <w:rPr>
          <w:lang w:val="es-SV"/>
        </w:rPr>
      </w:pPr>
    </w:p>
    <w:p w14:paraId="6313F16C" w14:textId="07E21A1D" w:rsidR="000C4B23" w:rsidRDefault="000C4B23" w:rsidP="000C4B23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 w:rsidRPr="000C4B23">
        <w:rPr>
          <w:rFonts w:ascii="Arial" w:hAnsi="Arial" w:cs="Arial"/>
          <w:sz w:val="24"/>
          <w:szCs w:val="24"/>
          <w:lang w:val="es-SV"/>
        </w:rPr>
        <w:t xml:space="preserve">Ingrese al sitio web </w:t>
      </w:r>
      <w:r>
        <w:rPr>
          <w:rFonts w:ascii="Arial" w:hAnsi="Arial" w:cs="Arial"/>
          <w:sz w:val="24"/>
          <w:szCs w:val="24"/>
          <w:lang w:val="es-SV"/>
        </w:rPr>
        <w:t xml:space="preserve">de la empresa Chantli &lt;link de la pagina web&gt; para visualizar el contenido que ofrece la pagina web </w:t>
      </w:r>
    </w:p>
    <w:p w14:paraId="722DCE50" w14:textId="3D46D694" w:rsidR="000C4B23" w:rsidRPr="000C4B23" w:rsidRDefault="00E222CB" w:rsidP="000C4B23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CCDFD4" wp14:editId="714D9DF8">
                <wp:simplePos x="0" y="0"/>
                <wp:positionH relativeFrom="column">
                  <wp:posOffset>3234690</wp:posOffset>
                </wp:positionH>
                <wp:positionV relativeFrom="paragraph">
                  <wp:posOffset>10795</wp:posOffset>
                </wp:positionV>
                <wp:extent cx="1381125" cy="504825"/>
                <wp:effectExtent l="95250" t="0" r="28575" b="466725"/>
                <wp:wrapNone/>
                <wp:docPr id="8" name="Speech Bubble: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04825"/>
                        </a:xfrm>
                        <a:prstGeom prst="wedgeRectCallout">
                          <a:avLst>
                            <a:gd name="adj1" fmla="val -54626"/>
                            <a:gd name="adj2" fmla="val 12853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CD837F" w14:textId="3230F1CC" w:rsidR="00E04615" w:rsidRPr="00E04615" w:rsidRDefault="00E04615" w:rsidP="00E04615">
                            <w:pPr>
                              <w:jc w:val="center"/>
                              <w:rPr>
                                <w:i/>
                                <w:iCs/>
                                <w:lang w:val="es-SV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>Barra de navegación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CCDFD4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8" o:spid="_x0000_s1027" type="#_x0000_t61" style="position:absolute;left:0;text-align:left;margin-left:254.7pt;margin-top:.85pt;width:108.75pt;height:39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" adj="-999,38564" fillcolor="#4472c4 [3204]" strokecolor="#1f3763 [1604]" strokeweight="1pt">
                <v:textbox>
                  <w:txbxContent>
                    <w:p w14:paraId="4DCD837F" w14:textId="3230F1CC" w:rsidR="00E04615" w:rsidRPr="00E04615" w:rsidRDefault="00E04615" w:rsidP="00E04615">
                      <w:pPr>
                        <w:jc w:val="center"/>
                        <w:rPr>
                          <w:i/>
                          <w:iCs/>
                          <w:lang w:val="es-SV"/>
                        </w:rPr>
                      </w:pPr>
                      <w:r>
                        <w:rPr>
                          <w:i/>
                          <w:iCs/>
                          <w:lang w:val="es-SV"/>
                        </w:rPr>
                        <w:t>Barra de navegación</w:t>
                      </w:r>
                    </w:p>
                  </w:txbxContent>
                </v:textbox>
              </v:shape>
            </w:pict>
          </mc:Fallback>
        </mc:AlternateContent>
      </w:r>
      <w:r w:rsidR="00E04615"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3B34C3" wp14:editId="7CD9F90F">
                <wp:simplePos x="0" y="0"/>
                <wp:positionH relativeFrom="margin">
                  <wp:align>left</wp:align>
                </wp:positionH>
                <wp:positionV relativeFrom="paragraph">
                  <wp:posOffset>229870</wp:posOffset>
                </wp:positionV>
                <wp:extent cx="1114425" cy="504825"/>
                <wp:effectExtent l="0" t="0" r="28575" b="257175"/>
                <wp:wrapNone/>
                <wp:docPr id="7" name="Speech Bubble: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6325" y="2562225"/>
                          <a:ext cx="1114425" cy="504825"/>
                        </a:xfrm>
                        <a:prstGeom prst="wedgeRectCallout">
                          <a:avLst>
                            <a:gd name="adj1" fmla="val -22542"/>
                            <a:gd name="adj2" fmla="val 9268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4F78AF" w14:textId="74970B49" w:rsidR="000C4B23" w:rsidRPr="00E04615" w:rsidRDefault="00E04615" w:rsidP="000C4B23">
                            <w:pPr>
                              <w:jc w:val="center"/>
                              <w:rPr>
                                <w:i/>
                                <w:iCs/>
                                <w:lang w:val="es-SV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>Titulo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 xml:space="preserve"> de la pagina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B34C3" id="Speech Bubble: Rectangle 7" o:spid="_x0000_s1028" type="#_x0000_t61" style="position:absolute;left:0;text-align:left;margin-left:0;margin-top:18.1pt;width:87.75pt;height:39.7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" adj="5931,30821" fillcolor="#4472c4 [3204]" strokecolor="#1f3763 [1604]" strokeweight="1pt">
                <v:textbox>
                  <w:txbxContent>
                    <w:p w14:paraId="4F4F78AF" w14:textId="74970B49" w:rsidR="000C4B23" w:rsidRPr="00E04615" w:rsidRDefault="00E04615" w:rsidP="000C4B23">
                      <w:pPr>
                        <w:jc w:val="center"/>
                        <w:rPr>
                          <w:i/>
                          <w:iCs/>
                          <w:lang w:val="es-SV"/>
                        </w:rPr>
                      </w:pPr>
                      <w:proofErr w:type="spellStart"/>
                      <w:r>
                        <w:rPr>
                          <w:i/>
                          <w:iCs/>
                          <w:lang w:val="es-SV"/>
                        </w:rPr>
                        <w:t>Titulo</w:t>
                      </w:r>
                      <w:proofErr w:type="spellEnd"/>
                      <w:r>
                        <w:rPr>
                          <w:i/>
                          <w:iCs/>
                          <w:lang w:val="es-SV"/>
                        </w:rPr>
                        <w:t xml:space="preserve"> de la pagina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6CE6E8" w14:textId="17BD7127" w:rsidR="002E77E1" w:rsidRPr="000C4B23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  <w:lang w:val="es-SV"/>
        </w:rPr>
      </w:pPr>
    </w:p>
    <w:p w14:paraId="6C68D23A" w14:textId="26A83295" w:rsidR="002E77E1" w:rsidRPr="000C4B23" w:rsidRDefault="000C4B23" w:rsidP="002E77E1">
      <w:pPr>
        <w:jc w:val="center"/>
        <w:rPr>
          <w:rFonts w:ascii="Arial" w:hAnsi="Arial" w:cs="Arial"/>
          <w:b/>
          <w:bCs/>
          <w:sz w:val="24"/>
          <w:szCs w:val="24"/>
          <w:lang w:val="es-SV"/>
        </w:rPr>
      </w:pPr>
      <w:r w:rsidRPr="000C4B23">
        <w:rPr>
          <w:rFonts w:ascii="Arial" w:hAnsi="Arial" w:cs="Arial"/>
          <w:noProof/>
          <w:sz w:val="24"/>
          <w:szCs w:val="24"/>
          <w:lang w:val="es-SV"/>
        </w:rPr>
        <w:drawing>
          <wp:anchor distT="0" distB="0" distL="114300" distR="114300" simplePos="0" relativeHeight="251663360" behindDoc="0" locked="0" layoutInCell="1" allowOverlap="1" wp14:anchorId="10A356E3" wp14:editId="2E0B5DB8">
            <wp:simplePos x="0" y="0"/>
            <wp:positionH relativeFrom="margin">
              <wp:align>right</wp:align>
            </wp:positionH>
            <wp:positionV relativeFrom="paragraph">
              <wp:posOffset>184150</wp:posOffset>
            </wp:positionV>
            <wp:extent cx="5612130" cy="2596515"/>
            <wp:effectExtent l="76200" t="76200" r="140970" b="127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6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97E7F36" w14:textId="69293359" w:rsidR="002E77E1" w:rsidRPr="000C4B23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  <w:lang w:val="es-SV"/>
        </w:rPr>
      </w:pPr>
    </w:p>
    <w:p w14:paraId="76BFBC3C" w14:textId="1A57D5B6" w:rsidR="002E77E1" w:rsidRPr="000C4B23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  <w:lang w:val="es-SV"/>
        </w:rPr>
      </w:pPr>
    </w:p>
    <w:p w14:paraId="407FBCED" w14:textId="7CD4399F" w:rsidR="002E77E1" w:rsidRPr="000C4B23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  <w:lang w:val="es-SV"/>
        </w:rPr>
      </w:pPr>
    </w:p>
    <w:p w14:paraId="611FBCEA" w14:textId="305DE6BF" w:rsidR="002E77E1" w:rsidRPr="000C4B23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  <w:lang w:val="es-SV"/>
        </w:rPr>
      </w:pPr>
    </w:p>
    <w:p w14:paraId="114EF7B9" w14:textId="6A30819D" w:rsidR="002E77E1" w:rsidRPr="000C4B23" w:rsidRDefault="00E04615" w:rsidP="002E77E1">
      <w:pPr>
        <w:jc w:val="center"/>
        <w:rPr>
          <w:rFonts w:ascii="Arial" w:hAnsi="Arial" w:cs="Arial"/>
          <w:b/>
          <w:bCs/>
          <w:sz w:val="24"/>
          <w:szCs w:val="24"/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10F37C" wp14:editId="6F0E8B43">
                <wp:simplePos x="0" y="0"/>
                <wp:positionH relativeFrom="column">
                  <wp:posOffset>4558665</wp:posOffset>
                </wp:positionH>
                <wp:positionV relativeFrom="paragraph">
                  <wp:posOffset>6985</wp:posOffset>
                </wp:positionV>
                <wp:extent cx="1381125" cy="504825"/>
                <wp:effectExtent l="57150" t="0" r="28575" b="257175"/>
                <wp:wrapNone/>
                <wp:docPr id="9" name="Speech Bubble: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04825"/>
                        </a:xfrm>
                        <a:prstGeom prst="wedgeRectCallout">
                          <a:avLst>
                            <a:gd name="adj1" fmla="val -51178"/>
                            <a:gd name="adj2" fmla="val 9080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2A0483" w14:textId="52D31630" w:rsidR="00E04615" w:rsidRPr="00E04615" w:rsidRDefault="00E04615" w:rsidP="00E04615">
                            <w:pPr>
                              <w:jc w:val="center"/>
                              <w:rPr>
                                <w:i/>
                                <w:iCs/>
                                <w:lang w:val="es-SV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 xml:space="preserve">Contenido de la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>pagina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 xml:space="preserve">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0F37C" id="Speech Bubble: Rectangle 9" o:spid="_x0000_s1029" type="#_x0000_t61" style="position:absolute;left:0;text-align:left;margin-left:358.95pt;margin-top:.55pt;width:108.75pt;height:39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" adj="-254,30413" fillcolor="#4472c4 [3204]" strokecolor="#1f3763 [1604]" strokeweight="1pt">
                <v:textbox>
                  <w:txbxContent>
                    <w:p w14:paraId="222A0483" w14:textId="52D31630" w:rsidR="00E04615" w:rsidRPr="00E04615" w:rsidRDefault="00E04615" w:rsidP="00E04615">
                      <w:pPr>
                        <w:jc w:val="center"/>
                        <w:rPr>
                          <w:i/>
                          <w:iCs/>
                          <w:lang w:val="es-SV"/>
                        </w:rPr>
                      </w:pPr>
                      <w:r>
                        <w:rPr>
                          <w:i/>
                          <w:iCs/>
                          <w:lang w:val="es-SV"/>
                        </w:rPr>
                        <w:t xml:space="preserve">Contenido de la </w:t>
                      </w:r>
                      <w:proofErr w:type="spellStart"/>
                      <w:r>
                        <w:rPr>
                          <w:i/>
                          <w:iCs/>
                          <w:lang w:val="es-SV"/>
                        </w:rPr>
                        <w:t>pagina</w:t>
                      </w:r>
                      <w:proofErr w:type="spellEnd"/>
                      <w:r>
                        <w:rPr>
                          <w:i/>
                          <w:iCs/>
                          <w:lang w:val="es-SV"/>
                        </w:rPr>
                        <w:t xml:space="preserve"> web</w:t>
                      </w:r>
                    </w:p>
                  </w:txbxContent>
                </v:textbox>
              </v:shape>
            </w:pict>
          </mc:Fallback>
        </mc:AlternateContent>
      </w:r>
    </w:p>
    <w:p w14:paraId="28191524" w14:textId="74D05295" w:rsidR="002E77E1" w:rsidRPr="000C4B23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  <w:lang w:val="es-SV"/>
        </w:rPr>
      </w:pPr>
    </w:p>
    <w:p w14:paraId="4E45EDED" w14:textId="10107CC6" w:rsidR="002E77E1" w:rsidRPr="000C4B23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  <w:lang w:val="es-SV"/>
        </w:rPr>
      </w:pPr>
    </w:p>
    <w:p w14:paraId="12341E11" w14:textId="196D4403" w:rsidR="002E77E1" w:rsidRDefault="002E77E1" w:rsidP="002E77E1">
      <w:pPr>
        <w:jc w:val="center"/>
        <w:rPr>
          <w:rFonts w:ascii="Arial" w:hAnsi="Arial" w:cs="Arial"/>
          <w:b/>
          <w:bCs/>
          <w:sz w:val="24"/>
          <w:szCs w:val="24"/>
          <w:lang w:val="es-SV"/>
        </w:rPr>
      </w:pPr>
    </w:p>
    <w:p w14:paraId="73294F67" w14:textId="682588E6" w:rsidR="00E04615" w:rsidRPr="00E04615" w:rsidRDefault="00E04615" w:rsidP="00E04615">
      <w:pPr>
        <w:rPr>
          <w:rFonts w:ascii="Arial" w:hAnsi="Arial" w:cs="Arial"/>
          <w:sz w:val="24"/>
          <w:szCs w:val="24"/>
          <w:lang w:val="es-SV"/>
        </w:rPr>
      </w:pPr>
    </w:p>
    <w:p w14:paraId="05D5209F" w14:textId="6AA26082" w:rsidR="00E04615" w:rsidRDefault="00E04615" w:rsidP="00E04615">
      <w:pPr>
        <w:rPr>
          <w:rFonts w:ascii="Arial" w:hAnsi="Arial" w:cs="Arial"/>
          <w:b/>
          <w:bCs/>
          <w:sz w:val="24"/>
          <w:szCs w:val="24"/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88ECDD" wp14:editId="53A348C7">
                <wp:simplePos x="0" y="0"/>
                <wp:positionH relativeFrom="column">
                  <wp:posOffset>1529715</wp:posOffset>
                </wp:positionH>
                <wp:positionV relativeFrom="paragraph">
                  <wp:posOffset>39370</wp:posOffset>
                </wp:positionV>
                <wp:extent cx="1381125" cy="504825"/>
                <wp:effectExtent l="0" t="0" r="28575" b="333375"/>
                <wp:wrapNone/>
                <wp:docPr id="11" name="Speech Bubble: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04825"/>
                        </a:xfrm>
                        <a:prstGeom prst="wedgeRectCallout">
                          <a:avLst>
                            <a:gd name="adj1" fmla="val -27040"/>
                            <a:gd name="adj2" fmla="val 1040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8D0425" w14:textId="42CDDB6F" w:rsidR="00E04615" w:rsidRPr="00E04615" w:rsidRDefault="00E04615" w:rsidP="00E04615">
                            <w:pPr>
                              <w:jc w:val="center"/>
                              <w:rPr>
                                <w:i/>
                                <w:iCs/>
                                <w:lang w:val="es-SV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>Pequeña historia de la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8ECDD" id="Speech Bubble: Rectangle 11" o:spid="_x0000_s1030" type="#_x0000_t61" style="position:absolute;margin-left:120.45pt;margin-top:3.1pt;width:108.75pt;height:39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" adj="4959,33266" fillcolor="#4472c4 [3204]" strokecolor="#1f3763 [1604]" strokeweight="1pt">
                <v:textbox>
                  <w:txbxContent>
                    <w:p w14:paraId="2E8D0425" w14:textId="42CDDB6F" w:rsidR="00E04615" w:rsidRPr="00E04615" w:rsidRDefault="00E04615" w:rsidP="00E04615">
                      <w:pPr>
                        <w:jc w:val="center"/>
                        <w:rPr>
                          <w:i/>
                          <w:iCs/>
                          <w:lang w:val="es-SV"/>
                        </w:rPr>
                      </w:pPr>
                      <w:r>
                        <w:rPr>
                          <w:i/>
                          <w:iCs/>
                          <w:lang w:val="es-SV"/>
                        </w:rPr>
                        <w:t>Pequeña historia de la empresa</w:t>
                      </w:r>
                    </w:p>
                  </w:txbxContent>
                </v:textbox>
              </v:shape>
            </w:pict>
          </mc:Fallback>
        </mc:AlternateContent>
      </w:r>
    </w:p>
    <w:p w14:paraId="2E7556B1" w14:textId="6B8AAF85" w:rsidR="00E04615" w:rsidRDefault="00E04615" w:rsidP="00E04615">
      <w:pPr>
        <w:rPr>
          <w:rFonts w:ascii="Arial" w:hAnsi="Arial" w:cs="Arial"/>
          <w:sz w:val="24"/>
          <w:szCs w:val="24"/>
          <w:lang w:val="es-SV"/>
        </w:rPr>
      </w:pPr>
      <w:r w:rsidRPr="00E04615">
        <w:rPr>
          <w:rFonts w:ascii="Arial" w:hAnsi="Arial" w:cs="Arial"/>
          <w:noProof/>
          <w:sz w:val="24"/>
          <w:szCs w:val="24"/>
          <w:lang w:val="es-SV"/>
        </w:rPr>
        <w:drawing>
          <wp:inline distT="0" distB="0" distL="0" distR="0" wp14:anchorId="3D01B611" wp14:editId="2FC8386F">
            <wp:extent cx="5457825" cy="2501900"/>
            <wp:effectExtent l="76200" t="76200" r="142875" b="1270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501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E0232C" w14:textId="02B282C6" w:rsidR="00E04615" w:rsidRDefault="00E222CB" w:rsidP="00E04615">
      <w:pPr>
        <w:tabs>
          <w:tab w:val="left" w:pos="1065"/>
        </w:tabs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0101B9" wp14:editId="2B358B84">
                <wp:simplePos x="0" y="0"/>
                <wp:positionH relativeFrom="column">
                  <wp:posOffset>3977640</wp:posOffset>
                </wp:positionH>
                <wp:positionV relativeFrom="paragraph">
                  <wp:posOffset>-137795</wp:posOffset>
                </wp:positionV>
                <wp:extent cx="1381125" cy="504825"/>
                <wp:effectExtent l="609600" t="0" r="28575" b="523875"/>
                <wp:wrapNone/>
                <wp:docPr id="13" name="Speech Bubble: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04825"/>
                        </a:xfrm>
                        <a:prstGeom prst="wedgeRectCallout">
                          <a:avLst>
                            <a:gd name="adj1" fmla="val -90488"/>
                            <a:gd name="adj2" fmla="val 13985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657A7C" w14:textId="7DE4C3EB" w:rsidR="00E04615" w:rsidRPr="00E04615" w:rsidRDefault="00E04615" w:rsidP="00E04615">
                            <w:pPr>
                              <w:jc w:val="center"/>
                              <w:rPr>
                                <w:i/>
                                <w:iCs/>
                                <w:lang w:val="es-SV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>Productos de Chantli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101B9" id="Speech Bubble: Rectangle 13" o:spid="_x0000_s1031" type="#_x0000_t61" style="position:absolute;margin-left:313.2pt;margin-top:-10.85pt;width:108.75pt;height:39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" adj="-8745,41009" fillcolor="#4472c4 [3204]" strokecolor="#1f3763 [1604]" strokeweight="1pt">
                <v:textbox>
                  <w:txbxContent>
                    <w:p w14:paraId="00657A7C" w14:textId="7DE4C3EB" w:rsidR="00E04615" w:rsidRPr="00E04615" w:rsidRDefault="00E04615" w:rsidP="00E04615">
                      <w:pPr>
                        <w:jc w:val="center"/>
                        <w:rPr>
                          <w:i/>
                          <w:iCs/>
                          <w:lang w:val="es-SV"/>
                        </w:rPr>
                      </w:pPr>
                      <w:r>
                        <w:rPr>
                          <w:i/>
                          <w:iCs/>
                          <w:lang w:val="es-SV"/>
                        </w:rPr>
                        <w:t>P</w:t>
                      </w:r>
                      <w:r>
                        <w:rPr>
                          <w:i/>
                          <w:iCs/>
                          <w:lang w:val="es-SV"/>
                        </w:rPr>
                        <w:t>roductos de Chantli</w:t>
                      </w:r>
                    </w:p>
                  </w:txbxContent>
                </v:textbox>
              </v:shape>
            </w:pict>
          </mc:Fallback>
        </mc:AlternateContent>
      </w:r>
      <w:r w:rsidR="00E04615">
        <w:rPr>
          <w:rFonts w:ascii="Arial" w:hAnsi="Arial" w:cs="Arial"/>
          <w:sz w:val="24"/>
          <w:szCs w:val="24"/>
          <w:lang w:val="es-SV"/>
        </w:rPr>
        <w:tab/>
      </w:r>
    </w:p>
    <w:p w14:paraId="40595557" w14:textId="4EE001D1" w:rsidR="00E04615" w:rsidRDefault="00E04615" w:rsidP="00E04615">
      <w:pPr>
        <w:tabs>
          <w:tab w:val="left" w:pos="1065"/>
        </w:tabs>
        <w:rPr>
          <w:rFonts w:ascii="Arial" w:hAnsi="Arial" w:cs="Arial"/>
          <w:sz w:val="24"/>
          <w:szCs w:val="24"/>
          <w:lang w:val="es-SV"/>
        </w:rPr>
      </w:pPr>
      <w:r w:rsidRPr="00E04615">
        <w:rPr>
          <w:rFonts w:ascii="Arial" w:hAnsi="Arial" w:cs="Arial"/>
          <w:noProof/>
          <w:sz w:val="24"/>
          <w:szCs w:val="24"/>
          <w:lang w:val="es-SV"/>
        </w:rPr>
        <w:drawing>
          <wp:inline distT="0" distB="0" distL="0" distR="0" wp14:anchorId="1E21E4A4" wp14:editId="0AE0B438">
            <wp:extent cx="5612130" cy="2437765"/>
            <wp:effectExtent l="76200" t="76200" r="140970" b="133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7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9C6089" w14:textId="3ACD264B" w:rsidR="00E04615" w:rsidRDefault="00E04615" w:rsidP="00E04615">
      <w:pPr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863C4C1" wp14:editId="50C89660">
                <wp:simplePos x="0" y="0"/>
                <wp:positionH relativeFrom="column">
                  <wp:posOffset>4825365</wp:posOffset>
                </wp:positionH>
                <wp:positionV relativeFrom="paragraph">
                  <wp:posOffset>55880</wp:posOffset>
                </wp:positionV>
                <wp:extent cx="1381125" cy="504825"/>
                <wp:effectExtent l="1009650" t="0" r="28575" b="28575"/>
                <wp:wrapNone/>
                <wp:docPr id="15" name="Speech Bubble: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04825"/>
                        </a:xfrm>
                        <a:prstGeom prst="wedgeRectCallout">
                          <a:avLst>
                            <a:gd name="adj1" fmla="val -118764"/>
                            <a:gd name="adj2" fmla="val 4551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D2908A" w14:textId="3B49A535" w:rsidR="00E04615" w:rsidRPr="00E04615" w:rsidRDefault="00E04615" w:rsidP="00E04615">
                            <w:pPr>
                              <w:jc w:val="center"/>
                              <w:rPr>
                                <w:i/>
                                <w:iCs/>
                                <w:lang w:val="es-SV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 xml:space="preserve">Pie de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>pagina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 xml:space="preserve"> del sitio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3C4C1" id="Speech Bubble: Rectangle 15" o:spid="_x0000_s1032" type="#_x0000_t61" style="position:absolute;margin-left:379.95pt;margin-top:4.4pt;width:108.75pt;height:3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" adj="-14853,20632" fillcolor="#4472c4 [3204]" strokecolor="#1f3763 [1604]" strokeweight="1pt">
                <v:textbox>
                  <w:txbxContent>
                    <w:p w14:paraId="1AD2908A" w14:textId="3B49A535" w:rsidR="00E04615" w:rsidRPr="00E04615" w:rsidRDefault="00E04615" w:rsidP="00E04615">
                      <w:pPr>
                        <w:jc w:val="center"/>
                        <w:rPr>
                          <w:i/>
                          <w:iCs/>
                          <w:lang w:val="es-SV"/>
                        </w:rPr>
                      </w:pPr>
                      <w:r>
                        <w:rPr>
                          <w:i/>
                          <w:iCs/>
                          <w:lang w:val="es-SV"/>
                        </w:rPr>
                        <w:t>P</w:t>
                      </w:r>
                      <w:r>
                        <w:rPr>
                          <w:i/>
                          <w:iCs/>
                          <w:lang w:val="es-SV"/>
                        </w:rPr>
                        <w:t xml:space="preserve">ie de </w:t>
                      </w:r>
                      <w:proofErr w:type="spellStart"/>
                      <w:r>
                        <w:rPr>
                          <w:i/>
                          <w:iCs/>
                          <w:lang w:val="es-SV"/>
                        </w:rPr>
                        <w:t>pagina</w:t>
                      </w:r>
                      <w:proofErr w:type="spellEnd"/>
                      <w:r>
                        <w:rPr>
                          <w:i/>
                          <w:iCs/>
                          <w:lang w:val="es-SV"/>
                        </w:rPr>
                        <w:t xml:space="preserve"> del sitio web</w:t>
                      </w:r>
                    </w:p>
                  </w:txbxContent>
                </v:textbox>
              </v:shape>
            </w:pict>
          </mc:Fallback>
        </mc:AlternateContent>
      </w:r>
    </w:p>
    <w:p w14:paraId="79388ECE" w14:textId="5198D95F" w:rsidR="00E04615" w:rsidRDefault="00E04615" w:rsidP="00E04615">
      <w:pPr>
        <w:rPr>
          <w:rFonts w:ascii="Arial" w:hAnsi="Arial" w:cs="Arial"/>
          <w:sz w:val="24"/>
          <w:szCs w:val="24"/>
          <w:lang w:val="es-SV"/>
        </w:rPr>
      </w:pPr>
      <w:r w:rsidRPr="00E04615">
        <w:rPr>
          <w:rFonts w:ascii="Arial" w:hAnsi="Arial" w:cs="Arial"/>
          <w:noProof/>
          <w:sz w:val="24"/>
          <w:szCs w:val="24"/>
          <w:lang w:val="es-SV"/>
        </w:rPr>
        <w:drawing>
          <wp:inline distT="0" distB="0" distL="0" distR="0" wp14:anchorId="57785BD9" wp14:editId="5E3EC34C">
            <wp:extent cx="5612130" cy="108585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01C0" w14:textId="03AE9E66" w:rsidR="00E04615" w:rsidRDefault="00E04615" w:rsidP="00E04615">
      <w:pPr>
        <w:rPr>
          <w:rFonts w:ascii="Arial" w:hAnsi="Arial" w:cs="Arial"/>
          <w:sz w:val="24"/>
          <w:szCs w:val="24"/>
          <w:lang w:val="es-SV"/>
        </w:rPr>
      </w:pPr>
    </w:p>
    <w:p w14:paraId="5CFF648D" w14:textId="31AF1CFB" w:rsidR="00E04615" w:rsidRDefault="00E04615" w:rsidP="00E04615">
      <w:pPr>
        <w:pStyle w:val="Heading1"/>
        <w:jc w:val="center"/>
        <w:rPr>
          <w:rFonts w:ascii="Arial" w:hAnsi="Arial" w:cs="Arial"/>
          <w:b/>
          <w:bCs/>
          <w:color w:val="auto"/>
          <w:sz w:val="28"/>
          <w:szCs w:val="28"/>
          <w:lang w:val="es-SV"/>
        </w:rPr>
      </w:pPr>
      <w:bookmarkStart w:id="4" w:name="_Toc88477991"/>
      <w:r w:rsidRPr="00E04615">
        <w:rPr>
          <w:rFonts w:ascii="Arial" w:hAnsi="Arial" w:cs="Arial"/>
          <w:b/>
          <w:bCs/>
          <w:color w:val="auto"/>
          <w:sz w:val="28"/>
          <w:szCs w:val="28"/>
          <w:lang w:val="es-SV"/>
        </w:rPr>
        <w:t>Bitácora del menú</w:t>
      </w:r>
      <w:bookmarkEnd w:id="4"/>
    </w:p>
    <w:p w14:paraId="25F7A44C" w14:textId="2866CCA8" w:rsidR="00E04615" w:rsidRDefault="00E04615" w:rsidP="00E04615">
      <w:pPr>
        <w:rPr>
          <w:lang w:val="es-SV"/>
        </w:rPr>
      </w:pPr>
    </w:p>
    <w:p w14:paraId="0AC602BB" w14:textId="4772CAB2" w:rsidR="00E04615" w:rsidRDefault="00E04615" w:rsidP="00E04615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 w:rsidRPr="00E04615">
        <w:rPr>
          <w:rFonts w:ascii="Arial" w:hAnsi="Arial" w:cs="Arial"/>
          <w:sz w:val="24"/>
          <w:szCs w:val="24"/>
          <w:lang w:val="es-SV"/>
        </w:rPr>
        <w:t xml:space="preserve">Esta bitácora de menú permite al usuario ingresar a los diferentes apartados que ofrece la pagina web Chantli </w:t>
      </w:r>
    </w:p>
    <w:p w14:paraId="19D6F0F9" w14:textId="2AAA735E" w:rsidR="00E04615" w:rsidRDefault="00E04615" w:rsidP="00E04615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 w:rsidRPr="00E04615">
        <w:rPr>
          <w:rFonts w:ascii="Arial" w:hAnsi="Arial" w:cs="Arial"/>
          <w:noProof/>
          <w:sz w:val="24"/>
          <w:szCs w:val="24"/>
          <w:lang w:val="es-SV"/>
        </w:rPr>
        <w:drawing>
          <wp:inline distT="0" distB="0" distL="0" distR="0" wp14:anchorId="00D22499" wp14:editId="38CF4DF3">
            <wp:extent cx="5612130" cy="325120"/>
            <wp:effectExtent l="76200" t="76200" r="140970" b="132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18B3B0" w14:textId="16B25F46" w:rsidR="00F96BC8" w:rsidRDefault="00F96BC8" w:rsidP="00F96BC8">
      <w:pPr>
        <w:rPr>
          <w:rFonts w:ascii="Arial" w:hAnsi="Arial" w:cs="Arial"/>
          <w:sz w:val="24"/>
          <w:szCs w:val="24"/>
          <w:lang w:val="es-SV"/>
        </w:rPr>
      </w:pPr>
    </w:p>
    <w:p w14:paraId="53FDCF54" w14:textId="4B07AD9F" w:rsidR="00F96BC8" w:rsidRDefault="00F96BC8" w:rsidP="00F96BC8">
      <w:pPr>
        <w:rPr>
          <w:rFonts w:ascii="Arial" w:hAnsi="Arial" w:cs="Arial"/>
          <w:sz w:val="24"/>
          <w:szCs w:val="24"/>
          <w:lang w:val="es-SV"/>
        </w:rPr>
      </w:pPr>
    </w:p>
    <w:p w14:paraId="009C7A04" w14:textId="0E01A959" w:rsidR="00F96BC8" w:rsidRDefault="00F96BC8" w:rsidP="00F96BC8">
      <w:pPr>
        <w:rPr>
          <w:rFonts w:ascii="Arial" w:hAnsi="Arial" w:cs="Arial"/>
          <w:sz w:val="24"/>
          <w:szCs w:val="24"/>
          <w:lang w:val="es-SV"/>
        </w:rPr>
      </w:pPr>
    </w:p>
    <w:p w14:paraId="70CA7028" w14:textId="213D960C" w:rsidR="00F96BC8" w:rsidRDefault="00F96BC8" w:rsidP="00F96BC8">
      <w:pPr>
        <w:rPr>
          <w:rFonts w:ascii="Arial" w:hAnsi="Arial" w:cs="Arial"/>
          <w:sz w:val="24"/>
          <w:szCs w:val="24"/>
          <w:lang w:val="es-SV"/>
        </w:rPr>
      </w:pPr>
    </w:p>
    <w:p w14:paraId="52B20E9E" w14:textId="13E7AF73" w:rsidR="00F96BC8" w:rsidRDefault="00F96BC8" w:rsidP="00F96BC8">
      <w:pPr>
        <w:rPr>
          <w:rFonts w:ascii="Arial" w:hAnsi="Arial" w:cs="Arial"/>
          <w:sz w:val="24"/>
          <w:szCs w:val="24"/>
          <w:lang w:val="es-SV"/>
        </w:rPr>
      </w:pPr>
    </w:p>
    <w:p w14:paraId="3A427F68" w14:textId="6AF50384" w:rsidR="00F96BC8" w:rsidRPr="00CE5910" w:rsidRDefault="00F96BC8" w:rsidP="00F96BC8">
      <w:pPr>
        <w:jc w:val="center"/>
        <w:rPr>
          <w:rFonts w:ascii="Arial" w:hAnsi="Arial" w:cs="Arial"/>
          <w:b/>
          <w:bCs/>
          <w:sz w:val="28"/>
          <w:szCs w:val="28"/>
          <w:lang w:val="es-SV"/>
        </w:rPr>
      </w:pPr>
      <w:r w:rsidRPr="00CE5910">
        <w:rPr>
          <w:rFonts w:ascii="Arial" w:hAnsi="Arial" w:cs="Arial"/>
          <w:b/>
          <w:bCs/>
          <w:sz w:val="28"/>
          <w:szCs w:val="28"/>
          <w:lang w:val="es-SV"/>
        </w:rPr>
        <w:lastRenderedPageBreak/>
        <w:t>Menú de panadería y comida</w:t>
      </w:r>
    </w:p>
    <w:p w14:paraId="5494D544" w14:textId="6CC66459" w:rsidR="00F96BC8" w:rsidRDefault="00F96BC8" w:rsidP="00F96BC8">
      <w:pPr>
        <w:rPr>
          <w:rFonts w:ascii="Arial" w:hAnsi="Arial" w:cs="Arial"/>
          <w:sz w:val="24"/>
          <w:szCs w:val="24"/>
          <w:lang w:val="es-SV"/>
        </w:rPr>
      </w:pPr>
    </w:p>
    <w:p w14:paraId="12049196" w14:textId="0C156987" w:rsidR="00F96BC8" w:rsidRDefault="00737077" w:rsidP="00F96BC8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D67E4B" wp14:editId="27437ED6">
                <wp:simplePos x="0" y="0"/>
                <wp:positionH relativeFrom="column">
                  <wp:posOffset>3272790</wp:posOffset>
                </wp:positionH>
                <wp:positionV relativeFrom="paragraph">
                  <wp:posOffset>499745</wp:posOffset>
                </wp:positionV>
                <wp:extent cx="1895475" cy="647700"/>
                <wp:effectExtent l="952500" t="0" r="28575" b="1562100"/>
                <wp:wrapNone/>
                <wp:docPr id="21" name="Speech Bubble: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647700"/>
                        </a:xfrm>
                        <a:prstGeom prst="wedgeRectCallout">
                          <a:avLst>
                            <a:gd name="adj1" fmla="val -97239"/>
                            <a:gd name="adj2" fmla="val 2805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43305B" w14:textId="5DE0A417" w:rsidR="00F96BC8" w:rsidRPr="00737077" w:rsidRDefault="00737077" w:rsidP="00F96BC8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Precio del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67E4B" id="Speech Bubble: Rectangle 21" o:spid="_x0000_s1033" type="#_x0000_t61" style="position:absolute;left:0;text-align:left;margin-left:257.7pt;margin-top:39.35pt;width:149.25pt;height:5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" adj="-10204,71400" fillcolor="#4472c4 [3204]" strokecolor="#1f3763 [1604]" strokeweight="1pt">
                <v:textbox>
                  <w:txbxContent>
                    <w:p w14:paraId="3B43305B" w14:textId="5DE0A417" w:rsidR="00F96BC8" w:rsidRPr="00737077" w:rsidRDefault="00737077" w:rsidP="00F96BC8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Precio del producto</w:t>
                      </w:r>
                    </w:p>
                  </w:txbxContent>
                </v:textbox>
              </v:shape>
            </w:pict>
          </mc:Fallback>
        </mc:AlternateContent>
      </w:r>
      <w:r w:rsidR="00F96BC8">
        <w:rPr>
          <w:rFonts w:ascii="Arial" w:hAnsi="Arial" w:cs="Arial"/>
          <w:sz w:val="24"/>
          <w:szCs w:val="24"/>
          <w:lang w:val="es-SV"/>
        </w:rPr>
        <w:t xml:space="preserve">En el siguiente apartado mostraremos los diferentes productos que ofrece Chantli la selección de panes y venta de comida </w:t>
      </w:r>
    </w:p>
    <w:p w14:paraId="4C960B81" w14:textId="79029C53" w:rsidR="00F96BC8" w:rsidRDefault="00F96BC8" w:rsidP="00F96BC8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19F937" wp14:editId="0C98732C">
                <wp:simplePos x="0" y="0"/>
                <wp:positionH relativeFrom="column">
                  <wp:posOffset>796290</wp:posOffset>
                </wp:positionH>
                <wp:positionV relativeFrom="paragraph">
                  <wp:posOffset>224790</wp:posOffset>
                </wp:positionV>
                <wp:extent cx="1381125" cy="504825"/>
                <wp:effectExtent l="0" t="0" r="28575" b="219075"/>
                <wp:wrapNone/>
                <wp:docPr id="18" name="Speech Bubble: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04825"/>
                        </a:xfrm>
                        <a:prstGeom prst="wedgeRectCallout">
                          <a:avLst>
                            <a:gd name="adj1" fmla="val -23592"/>
                            <a:gd name="adj2" fmla="val 8514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7E1CD2" w14:textId="38D1385E" w:rsidR="00F96BC8" w:rsidRPr="00E04615" w:rsidRDefault="00F96BC8" w:rsidP="00F96BC8">
                            <w:pPr>
                              <w:jc w:val="center"/>
                              <w:rPr>
                                <w:i/>
                                <w:iCs/>
                                <w:lang w:val="es-SV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>Imagen del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9F937" id="Speech Bubble: Rectangle 18" o:spid="_x0000_s1034" type="#_x0000_t61" style="position:absolute;left:0;text-align:left;margin-left:62.7pt;margin-top:17.7pt;width:108.75pt;height:39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" adj="5704,29190" fillcolor="#4472c4 [3204]" strokecolor="#1f3763 [1604]" strokeweight="1pt">
                <v:textbox>
                  <w:txbxContent>
                    <w:p w14:paraId="727E1CD2" w14:textId="38D1385E" w:rsidR="00F96BC8" w:rsidRPr="00E04615" w:rsidRDefault="00F96BC8" w:rsidP="00F96BC8">
                      <w:pPr>
                        <w:jc w:val="center"/>
                        <w:rPr>
                          <w:i/>
                          <w:iCs/>
                          <w:lang w:val="es-SV"/>
                        </w:rPr>
                      </w:pPr>
                      <w:r>
                        <w:rPr>
                          <w:i/>
                          <w:iCs/>
                          <w:lang w:val="es-SV"/>
                        </w:rPr>
                        <w:t>Imagen del producto</w:t>
                      </w:r>
                    </w:p>
                  </w:txbxContent>
                </v:textbox>
              </v:shape>
            </w:pict>
          </mc:Fallback>
        </mc:AlternateContent>
      </w:r>
    </w:p>
    <w:p w14:paraId="5C716357" w14:textId="1CF39C9B" w:rsidR="00F96BC8" w:rsidRDefault="00737077" w:rsidP="00F96BC8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61781F5" wp14:editId="130EA1C8">
                <wp:simplePos x="0" y="0"/>
                <wp:positionH relativeFrom="column">
                  <wp:posOffset>2482215</wp:posOffset>
                </wp:positionH>
                <wp:positionV relativeFrom="paragraph">
                  <wp:posOffset>3051175</wp:posOffset>
                </wp:positionV>
                <wp:extent cx="1895475" cy="647700"/>
                <wp:effectExtent l="171450" t="990600" r="28575" b="19050"/>
                <wp:wrapNone/>
                <wp:docPr id="22" name="Speech Bubble: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647700"/>
                        </a:xfrm>
                        <a:prstGeom prst="wedgeRectCallout">
                          <a:avLst>
                            <a:gd name="adj1" fmla="val -57540"/>
                            <a:gd name="adj2" fmla="val -19738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4F05A6" w14:textId="64DB562A" w:rsidR="00737077" w:rsidRPr="00737077" w:rsidRDefault="00737077" w:rsidP="00737077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Descripción del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781F5" id="Speech Bubble: Rectangle 22" o:spid="_x0000_s1035" type="#_x0000_t61" style="position:absolute;left:0;text-align:left;margin-left:195.45pt;margin-top:240.25pt;width:149.25pt;height:5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" adj="-1629,-31835" fillcolor="#4472c4 [3204]" strokecolor="#1f3763 [1604]" strokeweight="1pt">
                <v:textbox>
                  <w:txbxContent>
                    <w:p w14:paraId="524F05A6" w14:textId="64DB562A" w:rsidR="00737077" w:rsidRPr="00737077" w:rsidRDefault="00737077" w:rsidP="00737077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Descripción del producto</w:t>
                      </w:r>
                    </w:p>
                  </w:txbxContent>
                </v:textbox>
              </v:shape>
            </w:pict>
          </mc:Fallback>
        </mc:AlternateContent>
      </w:r>
      <w:r w:rsidR="00F96BC8"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AE9F54" wp14:editId="0EA14639">
                <wp:simplePos x="0" y="0"/>
                <wp:positionH relativeFrom="column">
                  <wp:posOffset>4406265</wp:posOffset>
                </wp:positionH>
                <wp:positionV relativeFrom="paragraph">
                  <wp:posOffset>965200</wp:posOffset>
                </wp:positionV>
                <wp:extent cx="1695450" cy="504825"/>
                <wp:effectExtent l="0" t="0" r="19050" b="161925"/>
                <wp:wrapNone/>
                <wp:docPr id="20" name="Speech Bubble: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504825"/>
                        </a:xfrm>
                        <a:prstGeom prst="wedgeRectCallout">
                          <a:avLst>
                            <a:gd name="adj1" fmla="val -27013"/>
                            <a:gd name="adj2" fmla="val 7382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96A270" w14:textId="546B455C" w:rsidR="00F96BC8" w:rsidRPr="00E04615" w:rsidRDefault="00F96BC8" w:rsidP="00F96BC8">
                            <w:pPr>
                              <w:jc w:val="center"/>
                              <w:rPr>
                                <w:i/>
                                <w:iCs/>
                                <w:lang w:val="es-SV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>Nombre del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E9F54" id="Speech Bubble: Rectangle 20" o:spid="_x0000_s1036" type="#_x0000_t61" style="position:absolute;left:0;text-align:left;margin-left:346.95pt;margin-top:76pt;width:133.5pt;height:39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" adj="4965,26745" fillcolor="#4472c4 [3204]" strokecolor="#1f3763 [1604]" strokeweight="1pt">
                <v:textbox>
                  <w:txbxContent>
                    <w:p w14:paraId="0F96A270" w14:textId="546B455C" w:rsidR="00F96BC8" w:rsidRPr="00E04615" w:rsidRDefault="00F96BC8" w:rsidP="00F96BC8">
                      <w:pPr>
                        <w:jc w:val="center"/>
                        <w:rPr>
                          <w:i/>
                          <w:iCs/>
                          <w:lang w:val="es-SV"/>
                        </w:rPr>
                      </w:pPr>
                      <w:r>
                        <w:rPr>
                          <w:i/>
                          <w:iCs/>
                          <w:lang w:val="es-SV"/>
                        </w:rPr>
                        <w:t>Nombre del producto</w:t>
                      </w:r>
                    </w:p>
                  </w:txbxContent>
                </v:textbox>
              </v:shape>
            </w:pict>
          </mc:Fallback>
        </mc:AlternateContent>
      </w:r>
      <w:r w:rsidR="00F96BC8" w:rsidRPr="00F96BC8">
        <w:rPr>
          <w:rFonts w:ascii="Arial" w:hAnsi="Arial" w:cs="Arial"/>
          <w:noProof/>
          <w:sz w:val="24"/>
          <w:szCs w:val="24"/>
          <w:lang w:val="es-SV"/>
        </w:rPr>
        <w:drawing>
          <wp:inline distT="0" distB="0" distL="0" distR="0" wp14:anchorId="7B020794" wp14:editId="4E61BF1B">
            <wp:extent cx="5612130" cy="23545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AAA5" w14:textId="485E4898" w:rsidR="00737077" w:rsidRPr="00737077" w:rsidRDefault="00737077" w:rsidP="00737077">
      <w:pPr>
        <w:rPr>
          <w:rFonts w:ascii="Arial" w:hAnsi="Arial" w:cs="Arial"/>
          <w:sz w:val="24"/>
          <w:szCs w:val="24"/>
          <w:lang w:val="es-SV"/>
        </w:rPr>
      </w:pPr>
    </w:p>
    <w:p w14:paraId="6413C216" w14:textId="6509C225" w:rsidR="00737077" w:rsidRPr="00737077" w:rsidRDefault="00737077" w:rsidP="00737077">
      <w:pPr>
        <w:rPr>
          <w:rFonts w:ascii="Arial" w:hAnsi="Arial" w:cs="Arial"/>
          <w:sz w:val="24"/>
          <w:szCs w:val="24"/>
          <w:lang w:val="es-SV"/>
        </w:rPr>
      </w:pPr>
    </w:p>
    <w:p w14:paraId="426A04D2" w14:textId="7847BE08" w:rsidR="00737077" w:rsidRPr="00737077" w:rsidRDefault="00737077" w:rsidP="00737077">
      <w:pPr>
        <w:rPr>
          <w:rFonts w:ascii="Arial" w:hAnsi="Arial" w:cs="Arial"/>
          <w:sz w:val="24"/>
          <w:szCs w:val="24"/>
          <w:lang w:val="es-SV"/>
        </w:rPr>
      </w:pPr>
    </w:p>
    <w:p w14:paraId="73523FA0" w14:textId="355FCDBE" w:rsidR="00737077" w:rsidRPr="00737077" w:rsidRDefault="00737077" w:rsidP="00737077">
      <w:pPr>
        <w:rPr>
          <w:rFonts w:ascii="Arial" w:hAnsi="Arial" w:cs="Arial"/>
          <w:sz w:val="24"/>
          <w:szCs w:val="24"/>
          <w:lang w:val="es-SV"/>
        </w:rPr>
      </w:pPr>
    </w:p>
    <w:p w14:paraId="3764CC2A" w14:textId="2E2CD1AE" w:rsidR="00737077" w:rsidRDefault="00737077" w:rsidP="00737077">
      <w:pPr>
        <w:rPr>
          <w:rFonts w:ascii="Arial" w:hAnsi="Arial" w:cs="Arial"/>
          <w:sz w:val="24"/>
          <w:szCs w:val="24"/>
          <w:lang w:val="es-SV"/>
        </w:rPr>
      </w:pPr>
    </w:p>
    <w:p w14:paraId="0874CE4A" w14:textId="041AAAB4" w:rsidR="00737077" w:rsidRDefault="00737077" w:rsidP="00737077">
      <w:pPr>
        <w:rPr>
          <w:rFonts w:ascii="Arial" w:hAnsi="Arial" w:cs="Arial"/>
          <w:sz w:val="24"/>
          <w:szCs w:val="24"/>
          <w:lang w:val="es-SV"/>
        </w:rPr>
      </w:pPr>
    </w:p>
    <w:p w14:paraId="0E136940" w14:textId="19B97606" w:rsidR="00737077" w:rsidRDefault="00737077" w:rsidP="00737077">
      <w:pPr>
        <w:rPr>
          <w:rFonts w:ascii="Arial" w:hAnsi="Arial" w:cs="Arial"/>
          <w:sz w:val="24"/>
          <w:szCs w:val="24"/>
          <w:lang w:val="es-SV"/>
        </w:rPr>
      </w:pPr>
    </w:p>
    <w:p w14:paraId="7AF17960" w14:textId="1CCA56BB" w:rsidR="00737077" w:rsidRDefault="00737077" w:rsidP="00737077">
      <w:pPr>
        <w:rPr>
          <w:rFonts w:ascii="Arial" w:hAnsi="Arial" w:cs="Arial"/>
          <w:sz w:val="24"/>
          <w:szCs w:val="24"/>
          <w:lang w:val="es-SV"/>
        </w:rPr>
      </w:pPr>
    </w:p>
    <w:p w14:paraId="196E0B58" w14:textId="2DB5E66B" w:rsidR="00737077" w:rsidRDefault="00737077" w:rsidP="00737077">
      <w:pPr>
        <w:rPr>
          <w:rFonts w:ascii="Arial" w:hAnsi="Arial" w:cs="Arial"/>
          <w:sz w:val="24"/>
          <w:szCs w:val="24"/>
          <w:lang w:val="es-SV"/>
        </w:rPr>
      </w:pPr>
    </w:p>
    <w:p w14:paraId="36555A3C" w14:textId="03736E97" w:rsidR="00737077" w:rsidRDefault="00737077" w:rsidP="00737077">
      <w:pPr>
        <w:rPr>
          <w:rFonts w:ascii="Arial" w:hAnsi="Arial" w:cs="Arial"/>
          <w:sz w:val="24"/>
          <w:szCs w:val="24"/>
          <w:lang w:val="es-SV"/>
        </w:rPr>
      </w:pPr>
    </w:p>
    <w:p w14:paraId="7E665292" w14:textId="367AA253" w:rsidR="00737077" w:rsidRDefault="00737077" w:rsidP="00737077">
      <w:pPr>
        <w:rPr>
          <w:rFonts w:ascii="Arial" w:hAnsi="Arial" w:cs="Arial"/>
          <w:sz w:val="24"/>
          <w:szCs w:val="24"/>
          <w:lang w:val="es-SV"/>
        </w:rPr>
      </w:pPr>
    </w:p>
    <w:p w14:paraId="19B22A96" w14:textId="77777777" w:rsidR="00737077" w:rsidRPr="00737077" w:rsidRDefault="00737077" w:rsidP="00737077">
      <w:pPr>
        <w:rPr>
          <w:rFonts w:ascii="Arial" w:hAnsi="Arial" w:cs="Arial"/>
          <w:sz w:val="24"/>
          <w:szCs w:val="24"/>
          <w:lang w:val="es-SV"/>
        </w:rPr>
      </w:pPr>
    </w:p>
    <w:p w14:paraId="62776DF4" w14:textId="1AC21FBB" w:rsidR="00737077" w:rsidRDefault="00737077" w:rsidP="00737077">
      <w:pPr>
        <w:rPr>
          <w:rFonts w:ascii="Arial" w:hAnsi="Arial" w:cs="Arial"/>
          <w:sz w:val="24"/>
          <w:szCs w:val="24"/>
          <w:lang w:val="es-SV"/>
        </w:rPr>
      </w:pPr>
    </w:p>
    <w:p w14:paraId="2448069A" w14:textId="06D91BC7" w:rsidR="00737077" w:rsidRDefault="00737077" w:rsidP="00737077">
      <w:pPr>
        <w:pStyle w:val="Heading1"/>
        <w:jc w:val="center"/>
        <w:rPr>
          <w:rFonts w:ascii="Arial" w:hAnsi="Arial" w:cs="Arial"/>
          <w:b/>
          <w:bCs/>
          <w:color w:val="auto"/>
          <w:sz w:val="28"/>
          <w:szCs w:val="28"/>
          <w:lang w:val="es-SV"/>
        </w:rPr>
      </w:pPr>
      <w:bookmarkStart w:id="5" w:name="_Toc88477992"/>
      <w:r w:rsidRPr="00737077">
        <w:rPr>
          <w:rFonts w:ascii="Arial" w:hAnsi="Arial" w:cs="Arial"/>
          <w:b/>
          <w:bCs/>
          <w:color w:val="auto"/>
          <w:sz w:val="28"/>
          <w:szCs w:val="28"/>
          <w:lang w:val="es-SV"/>
        </w:rPr>
        <w:lastRenderedPageBreak/>
        <w:t>Pasteles personalizados</w:t>
      </w:r>
      <w:bookmarkEnd w:id="5"/>
    </w:p>
    <w:p w14:paraId="520B5717" w14:textId="1818F73B" w:rsidR="00737077" w:rsidRDefault="00737077" w:rsidP="00737077">
      <w:pPr>
        <w:rPr>
          <w:lang w:val="es-SV"/>
        </w:rPr>
      </w:pPr>
    </w:p>
    <w:p w14:paraId="10D15F2A" w14:textId="4F8373A9" w:rsidR="00737077" w:rsidRPr="00737077" w:rsidRDefault="00737077" w:rsidP="00737077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 w:rsidRPr="00737077">
        <w:rPr>
          <w:rFonts w:ascii="Arial" w:hAnsi="Arial" w:cs="Arial"/>
          <w:sz w:val="24"/>
          <w:szCs w:val="24"/>
          <w:lang w:val="es-SV"/>
        </w:rPr>
        <w:t>En este apartado de muestran los pasteles personalizados que ofrece la empresa Chantli</w:t>
      </w:r>
    </w:p>
    <w:p w14:paraId="00F8F057" w14:textId="02DD0017" w:rsidR="00737077" w:rsidRDefault="00737077" w:rsidP="00737077">
      <w:pPr>
        <w:rPr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F04DE1E" wp14:editId="5036B2D7">
                <wp:simplePos x="0" y="0"/>
                <wp:positionH relativeFrom="column">
                  <wp:posOffset>3244215</wp:posOffset>
                </wp:positionH>
                <wp:positionV relativeFrom="paragraph">
                  <wp:posOffset>241935</wp:posOffset>
                </wp:positionV>
                <wp:extent cx="1895475" cy="647700"/>
                <wp:effectExtent l="1085850" t="0" r="28575" b="2286000"/>
                <wp:wrapNone/>
                <wp:docPr id="29" name="Speech Bubble: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647700"/>
                        </a:xfrm>
                        <a:prstGeom prst="wedgeRectCallout">
                          <a:avLst>
                            <a:gd name="adj1" fmla="val -104274"/>
                            <a:gd name="adj2" fmla="val 39379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5C9858" w14:textId="77777777" w:rsidR="00737077" w:rsidRPr="00737077" w:rsidRDefault="00737077" w:rsidP="00737077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Precio del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4DE1E" id="Speech Bubble: Rectangle 29" o:spid="_x0000_s1037" type="#_x0000_t61" style="position:absolute;margin-left:255.45pt;margin-top:19.05pt;width:149.25pt;height:5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" adj="-11723,95859" fillcolor="#4472c4 [3204]" strokecolor="#1f3763 [1604]" strokeweight="1pt">
                <v:textbox>
                  <w:txbxContent>
                    <w:p w14:paraId="125C9858" w14:textId="77777777" w:rsidR="00737077" w:rsidRPr="00737077" w:rsidRDefault="00737077" w:rsidP="00737077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Precio del producto</w:t>
                      </w:r>
                    </w:p>
                  </w:txbxContent>
                </v:textbox>
              </v:shape>
            </w:pict>
          </mc:Fallback>
        </mc:AlternateContent>
      </w:r>
    </w:p>
    <w:p w14:paraId="4BCCA1B1" w14:textId="5C033A36" w:rsidR="00737077" w:rsidRDefault="00737077" w:rsidP="00737077">
      <w:pPr>
        <w:rPr>
          <w:lang w:val="es-SV"/>
        </w:rPr>
      </w:pPr>
    </w:p>
    <w:p w14:paraId="24461BCF" w14:textId="22B63C3C" w:rsidR="00737077" w:rsidRDefault="00737077" w:rsidP="00737077">
      <w:pPr>
        <w:rPr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922A19D" wp14:editId="5AA78F0B">
                <wp:simplePos x="0" y="0"/>
                <wp:positionH relativeFrom="column">
                  <wp:posOffset>996315</wp:posOffset>
                </wp:positionH>
                <wp:positionV relativeFrom="paragraph">
                  <wp:posOffset>13335</wp:posOffset>
                </wp:positionV>
                <wp:extent cx="1381125" cy="504825"/>
                <wp:effectExtent l="0" t="0" r="28575" b="466725"/>
                <wp:wrapNone/>
                <wp:docPr id="26" name="Speech Bubble: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04825"/>
                        </a:xfrm>
                        <a:prstGeom prst="wedgeRectCallout">
                          <a:avLst>
                            <a:gd name="adj1" fmla="val -44971"/>
                            <a:gd name="adj2" fmla="val 12853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B6595C" w14:textId="77777777" w:rsidR="00737077" w:rsidRPr="00E04615" w:rsidRDefault="00737077" w:rsidP="00737077">
                            <w:pPr>
                              <w:jc w:val="center"/>
                              <w:rPr>
                                <w:i/>
                                <w:iCs/>
                                <w:lang w:val="es-SV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>Imagen del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2A19D" id="Speech Bubble: Rectangle 26" o:spid="_x0000_s1038" type="#_x0000_t61" style="position:absolute;margin-left:78.45pt;margin-top:1.05pt;width:108.75pt;height:39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" adj="1086,38564" fillcolor="#4472c4 [3204]" strokecolor="#1f3763 [1604]" strokeweight="1pt">
                <v:textbox>
                  <w:txbxContent>
                    <w:p w14:paraId="12B6595C" w14:textId="77777777" w:rsidR="00737077" w:rsidRPr="00E04615" w:rsidRDefault="00737077" w:rsidP="00737077">
                      <w:pPr>
                        <w:jc w:val="center"/>
                        <w:rPr>
                          <w:i/>
                          <w:iCs/>
                          <w:lang w:val="es-SV"/>
                        </w:rPr>
                      </w:pPr>
                      <w:r>
                        <w:rPr>
                          <w:i/>
                          <w:iCs/>
                          <w:lang w:val="es-SV"/>
                        </w:rPr>
                        <w:t>Imagen del producto</w:t>
                      </w:r>
                    </w:p>
                  </w:txbxContent>
                </v:textbox>
              </v:shape>
            </w:pict>
          </mc:Fallback>
        </mc:AlternateContent>
      </w:r>
    </w:p>
    <w:p w14:paraId="08539243" w14:textId="7078BCB7" w:rsidR="00737077" w:rsidRDefault="00737077" w:rsidP="00737077">
      <w:pPr>
        <w:ind w:firstLine="708"/>
        <w:rPr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DE8C57" wp14:editId="2B510789">
                <wp:simplePos x="0" y="0"/>
                <wp:positionH relativeFrom="column">
                  <wp:posOffset>4625340</wp:posOffset>
                </wp:positionH>
                <wp:positionV relativeFrom="paragraph">
                  <wp:posOffset>1175385</wp:posOffset>
                </wp:positionV>
                <wp:extent cx="1695450" cy="504825"/>
                <wp:effectExtent l="0" t="0" r="19050" b="295275"/>
                <wp:wrapNone/>
                <wp:docPr id="28" name="Speech Bubble: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504825"/>
                        </a:xfrm>
                        <a:prstGeom prst="wedgeRectCallout">
                          <a:avLst>
                            <a:gd name="adj1" fmla="val -41058"/>
                            <a:gd name="adj2" fmla="val 9646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40C0E3" w14:textId="77777777" w:rsidR="00737077" w:rsidRPr="00E04615" w:rsidRDefault="00737077" w:rsidP="00737077">
                            <w:pPr>
                              <w:jc w:val="center"/>
                              <w:rPr>
                                <w:i/>
                                <w:iCs/>
                                <w:lang w:val="es-SV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>Nombre del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E8C57" id="Speech Bubble: Rectangle 28" o:spid="_x0000_s1039" type="#_x0000_t61" style="position:absolute;left:0;text-align:left;margin-left:364.2pt;margin-top:92.55pt;width:133.5pt;height:39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" adj="1931,31636" fillcolor="#4472c4 [3204]" strokecolor="#1f3763 [1604]" strokeweight="1pt">
                <v:textbox>
                  <w:txbxContent>
                    <w:p w14:paraId="4B40C0E3" w14:textId="77777777" w:rsidR="00737077" w:rsidRPr="00E04615" w:rsidRDefault="00737077" w:rsidP="00737077">
                      <w:pPr>
                        <w:jc w:val="center"/>
                        <w:rPr>
                          <w:i/>
                          <w:iCs/>
                          <w:lang w:val="es-SV"/>
                        </w:rPr>
                      </w:pPr>
                      <w:r>
                        <w:rPr>
                          <w:i/>
                          <w:iCs/>
                          <w:lang w:val="es-SV"/>
                        </w:rPr>
                        <w:t>Nombre del producto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75C4BC8" wp14:editId="6EFC46CE">
                <wp:simplePos x="0" y="0"/>
                <wp:positionH relativeFrom="column">
                  <wp:posOffset>2524125</wp:posOffset>
                </wp:positionH>
                <wp:positionV relativeFrom="paragraph">
                  <wp:posOffset>3752215</wp:posOffset>
                </wp:positionV>
                <wp:extent cx="1895475" cy="647700"/>
                <wp:effectExtent l="171450" t="990600" r="28575" b="19050"/>
                <wp:wrapNone/>
                <wp:docPr id="27" name="Speech Bubble: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647700"/>
                        </a:xfrm>
                        <a:prstGeom prst="wedgeRectCallout">
                          <a:avLst>
                            <a:gd name="adj1" fmla="val -57540"/>
                            <a:gd name="adj2" fmla="val -19738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A34FB5" w14:textId="77777777" w:rsidR="00737077" w:rsidRPr="00737077" w:rsidRDefault="00737077" w:rsidP="00737077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Descripción del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C4BC8" id="Speech Bubble: Rectangle 27" o:spid="_x0000_s1040" type="#_x0000_t61" style="position:absolute;left:0;text-align:left;margin-left:198.75pt;margin-top:295.45pt;width:149.25pt;height:5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" adj="-1629,-31835" fillcolor="#4472c4 [3204]" strokecolor="#1f3763 [1604]" strokeweight="1pt">
                <v:textbox>
                  <w:txbxContent>
                    <w:p w14:paraId="04A34FB5" w14:textId="77777777" w:rsidR="00737077" w:rsidRPr="00737077" w:rsidRDefault="00737077" w:rsidP="00737077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Descripción del producto</w:t>
                      </w:r>
                    </w:p>
                  </w:txbxContent>
                </v:textbox>
              </v:shape>
            </w:pict>
          </mc:Fallback>
        </mc:AlternateContent>
      </w:r>
      <w:r w:rsidRPr="00737077">
        <w:rPr>
          <w:noProof/>
          <w:lang w:val="es-SV"/>
        </w:rPr>
        <w:drawing>
          <wp:anchor distT="0" distB="0" distL="114300" distR="114300" simplePos="0" relativeHeight="251682816" behindDoc="0" locked="0" layoutInCell="1" allowOverlap="1" wp14:anchorId="75244838" wp14:editId="7AA7CED2">
            <wp:simplePos x="0" y="0"/>
            <wp:positionH relativeFrom="margin">
              <wp:align>right</wp:align>
            </wp:positionH>
            <wp:positionV relativeFrom="paragraph">
              <wp:posOffset>127635</wp:posOffset>
            </wp:positionV>
            <wp:extent cx="5612130" cy="2792730"/>
            <wp:effectExtent l="0" t="0" r="7620" b="762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5B7DB" w14:textId="02A2A0B8" w:rsidR="00737077" w:rsidRPr="00737077" w:rsidRDefault="00737077" w:rsidP="00737077">
      <w:pPr>
        <w:rPr>
          <w:lang w:val="es-SV"/>
        </w:rPr>
      </w:pPr>
    </w:p>
    <w:p w14:paraId="33FC67D2" w14:textId="3B9E58FF" w:rsidR="00737077" w:rsidRPr="00737077" w:rsidRDefault="00737077" w:rsidP="00737077">
      <w:pPr>
        <w:rPr>
          <w:lang w:val="es-SV"/>
        </w:rPr>
      </w:pPr>
    </w:p>
    <w:p w14:paraId="0D39CA14" w14:textId="7D0A078D" w:rsidR="00737077" w:rsidRPr="00737077" w:rsidRDefault="00737077" w:rsidP="00737077">
      <w:pPr>
        <w:rPr>
          <w:lang w:val="es-SV"/>
        </w:rPr>
      </w:pPr>
    </w:p>
    <w:p w14:paraId="04D0A576" w14:textId="3373F959" w:rsidR="00737077" w:rsidRPr="00737077" w:rsidRDefault="00737077" w:rsidP="00737077">
      <w:pPr>
        <w:rPr>
          <w:lang w:val="es-SV"/>
        </w:rPr>
      </w:pPr>
    </w:p>
    <w:p w14:paraId="63BCAF5D" w14:textId="7CCF79EF" w:rsidR="00737077" w:rsidRPr="00737077" w:rsidRDefault="00737077" w:rsidP="00737077">
      <w:pPr>
        <w:rPr>
          <w:lang w:val="es-SV"/>
        </w:rPr>
      </w:pPr>
    </w:p>
    <w:p w14:paraId="1E5B51C7" w14:textId="305D025B" w:rsidR="00737077" w:rsidRPr="00737077" w:rsidRDefault="00737077" w:rsidP="00737077">
      <w:pPr>
        <w:rPr>
          <w:lang w:val="es-SV"/>
        </w:rPr>
      </w:pPr>
    </w:p>
    <w:p w14:paraId="7B302656" w14:textId="013BA3D0" w:rsidR="00737077" w:rsidRPr="00737077" w:rsidRDefault="00737077" w:rsidP="00737077">
      <w:pPr>
        <w:rPr>
          <w:lang w:val="es-SV"/>
        </w:rPr>
      </w:pPr>
    </w:p>
    <w:p w14:paraId="68080BB2" w14:textId="1E2E0A7F" w:rsidR="00737077" w:rsidRPr="00737077" w:rsidRDefault="00737077" w:rsidP="00737077">
      <w:pPr>
        <w:rPr>
          <w:lang w:val="es-SV"/>
        </w:rPr>
      </w:pPr>
    </w:p>
    <w:p w14:paraId="2DF43348" w14:textId="0C600A08" w:rsidR="00737077" w:rsidRPr="00737077" w:rsidRDefault="00737077" w:rsidP="00737077">
      <w:pPr>
        <w:rPr>
          <w:lang w:val="es-SV"/>
        </w:rPr>
      </w:pPr>
    </w:p>
    <w:p w14:paraId="5B6D8336" w14:textId="670E79F1" w:rsidR="00737077" w:rsidRPr="00737077" w:rsidRDefault="00737077" w:rsidP="00737077">
      <w:pPr>
        <w:rPr>
          <w:lang w:val="es-SV"/>
        </w:rPr>
      </w:pPr>
    </w:p>
    <w:p w14:paraId="6EA8715C" w14:textId="4F11D786" w:rsidR="00737077" w:rsidRPr="00737077" w:rsidRDefault="00737077" w:rsidP="00737077">
      <w:pPr>
        <w:rPr>
          <w:lang w:val="es-SV"/>
        </w:rPr>
      </w:pPr>
    </w:p>
    <w:p w14:paraId="7A860851" w14:textId="02FA0710" w:rsidR="00737077" w:rsidRDefault="00737077" w:rsidP="00737077">
      <w:pPr>
        <w:rPr>
          <w:lang w:val="es-SV"/>
        </w:rPr>
      </w:pPr>
    </w:p>
    <w:p w14:paraId="4CED9933" w14:textId="521B0FB2" w:rsidR="00737077" w:rsidRDefault="00737077" w:rsidP="00737077">
      <w:pPr>
        <w:rPr>
          <w:lang w:val="es-SV"/>
        </w:rPr>
      </w:pPr>
    </w:p>
    <w:p w14:paraId="73360C28" w14:textId="6240B244" w:rsidR="00737077" w:rsidRDefault="00737077" w:rsidP="00737077">
      <w:pPr>
        <w:rPr>
          <w:lang w:val="es-SV"/>
        </w:rPr>
      </w:pPr>
    </w:p>
    <w:p w14:paraId="1325AF03" w14:textId="1192FBE8" w:rsidR="00737077" w:rsidRDefault="00737077" w:rsidP="00737077">
      <w:pPr>
        <w:rPr>
          <w:lang w:val="es-SV"/>
        </w:rPr>
      </w:pPr>
    </w:p>
    <w:p w14:paraId="5022ACA8" w14:textId="2F2B13FC" w:rsidR="00737077" w:rsidRDefault="00737077" w:rsidP="00737077">
      <w:pPr>
        <w:rPr>
          <w:lang w:val="es-SV"/>
        </w:rPr>
      </w:pPr>
    </w:p>
    <w:p w14:paraId="73F243DF" w14:textId="3022C01E" w:rsidR="00737077" w:rsidRDefault="00737077" w:rsidP="00737077">
      <w:pPr>
        <w:rPr>
          <w:lang w:val="es-SV"/>
        </w:rPr>
      </w:pPr>
    </w:p>
    <w:p w14:paraId="40310D59" w14:textId="34D9EFFE" w:rsidR="00737077" w:rsidRDefault="00737077" w:rsidP="00737077">
      <w:pPr>
        <w:rPr>
          <w:lang w:val="es-SV"/>
        </w:rPr>
      </w:pPr>
    </w:p>
    <w:p w14:paraId="27D8A2E4" w14:textId="04D8C050" w:rsidR="00737077" w:rsidRDefault="00737077" w:rsidP="00737077">
      <w:pPr>
        <w:rPr>
          <w:lang w:val="es-SV"/>
        </w:rPr>
      </w:pPr>
    </w:p>
    <w:p w14:paraId="07FDABEA" w14:textId="180819BC" w:rsidR="00737077" w:rsidRDefault="00737077" w:rsidP="00737077">
      <w:pPr>
        <w:rPr>
          <w:lang w:val="es-SV"/>
        </w:rPr>
      </w:pPr>
    </w:p>
    <w:p w14:paraId="3696EB3A" w14:textId="56CADB99" w:rsidR="00737077" w:rsidRDefault="00737077" w:rsidP="00737077">
      <w:pPr>
        <w:rPr>
          <w:lang w:val="es-SV"/>
        </w:rPr>
      </w:pPr>
    </w:p>
    <w:p w14:paraId="5C0FB295" w14:textId="72BFC8A9" w:rsidR="00737077" w:rsidRDefault="00737077" w:rsidP="00737077">
      <w:pPr>
        <w:rPr>
          <w:lang w:val="es-SV"/>
        </w:rPr>
      </w:pPr>
    </w:p>
    <w:p w14:paraId="5B924034" w14:textId="5F40CD5A" w:rsidR="00737077" w:rsidRDefault="00737077" w:rsidP="00737077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 w:rsidRPr="00737077">
        <w:rPr>
          <w:rFonts w:ascii="Arial" w:hAnsi="Arial" w:cs="Arial"/>
          <w:sz w:val="24"/>
          <w:szCs w:val="24"/>
          <w:lang w:val="es-SV"/>
        </w:rPr>
        <w:t>Si al usuario no le interesa ninguna de las opciones, puede armar el suyo mediante el siguiente formulario</w:t>
      </w:r>
      <w:r>
        <w:rPr>
          <w:rFonts w:ascii="Arial" w:hAnsi="Arial" w:cs="Arial"/>
          <w:sz w:val="24"/>
          <w:szCs w:val="24"/>
          <w:lang w:val="es-SV"/>
        </w:rPr>
        <w:t>.</w:t>
      </w:r>
    </w:p>
    <w:p w14:paraId="7A718764" w14:textId="0090AA7B" w:rsidR="00737077" w:rsidRDefault="00E222CB" w:rsidP="00737077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D89580C" wp14:editId="6FBAFF49">
                <wp:simplePos x="0" y="0"/>
                <wp:positionH relativeFrom="margin">
                  <wp:posOffset>2320290</wp:posOffset>
                </wp:positionH>
                <wp:positionV relativeFrom="paragraph">
                  <wp:posOffset>6350</wp:posOffset>
                </wp:positionV>
                <wp:extent cx="1381125" cy="504825"/>
                <wp:effectExtent l="571500" t="0" r="28575" b="485775"/>
                <wp:wrapNone/>
                <wp:docPr id="31" name="Speech Bubble: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04825"/>
                        </a:xfrm>
                        <a:prstGeom prst="wedgeRectCallout">
                          <a:avLst>
                            <a:gd name="adj1" fmla="val -88419"/>
                            <a:gd name="adj2" fmla="val 13231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350CCD" w14:textId="3346CFE4" w:rsidR="00E222CB" w:rsidRPr="00E04615" w:rsidRDefault="00E222CB" w:rsidP="00E222CB">
                            <w:pPr>
                              <w:jc w:val="center"/>
                              <w:rPr>
                                <w:i/>
                                <w:iCs/>
                                <w:lang w:val="es-SV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>Nombre del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9580C" id="Speech Bubble: Rectangle 31" o:spid="_x0000_s1041" type="#_x0000_t61" style="position:absolute;left:0;text-align:left;margin-left:182.7pt;margin-top:.5pt;width:108.75pt;height:39.7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" adj="-8299,39379" fillcolor="#4472c4 [3204]" strokecolor="#1f3763 [1604]" strokeweight="1pt">
                <v:textbox>
                  <w:txbxContent>
                    <w:p w14:paraId="2C350CCD" w14:textId="3346CFE4" w:rsidR="00E222CB" w:rsidRPr="00E04615" w:rsidRDefault="00E222CB" w:rsidP="00E222CB">
                      <w:pPr>
                        <w:jc w:val="center"/>
                        <w:rPr>
                          <w:i/>
                          <w:iCs/>
                          <w:lang w:val="es-SV"/>
                        </w:rPr>
                      </w:pPr>
                      <w:r>
                        <w:rPr>
                          <w:i/>
                          <w:iCs/>
                          <w:lang w:val="es-SV"/>
                        </w:rPr>
                        <w:t>Nombre del 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EFA747" w14:textId="3A3DC55B" w:rsidR="00737077" w:rsidRDefault="00E222CB" w:rsidP="00737077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CEAA913" wp14:editId="42763447">
                <wp:simplePos x="0" y="0"/>
                <wp:positionH relativeFrom="margin">
                  <wp:posOffset>1948815</wp:posOffset>
                </wp:positionH>
                <wp:positionV relativeFrom="paragraph">
                  <wp:posOffset>4337685</wp:posOffset>
                </wp:positionV>
                <wp:extent cx="1381125" cy="409575"/>
                <wp:effectExtent l="1447800" t="533400" r="28575" b="28575"/>
                <wp:wrapNone/>
                <wp:docPr id="36" name="Speech Bubble: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09575"/>
                        </a:xfrm>
                        <a:prstGeom prst="wedgeRectCallout">
                          <a:avLst>
                            <a:gd name="adj1" fmla="val -150488"/>
                            <a:gd name="adj2" fmla="val -16909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04A279" w14:textId="552E36DD" w:rsidR="00E222CB" w:rsidRPr="00E04615" w:rsidRDefault="00E222CB" w:rsidP="00E222CB">
                            <w:pPr>
                              <w:rPr>
                                <w:i/>
                                <w:iCs/>
                                <w:lang w:val="es-SV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>Enviar formulario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AA913" id="Speech Bubble: Rectangle 36" o:spid="_x0000_s1042" type="#_x0000_t61" style="position:absolute;left:0;text-align:left;margin-left:153.45pt;margin-top:341.55pt;width:108.75pt;height:32.2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" adj="-21705,-25724" fillcolor="#4472c4 [3204]" strokecolor="#1f3763 [1604]" strokeweight="1pt">
                <v:textbox>
                  <w:txbxContent>
                    <w:p w14:paraId="6904A279" w14:textId="552E36DD" w:rsidR="00E222CB" w:rsidRPr="00E04615" w:rsidRDefault="00E222CB" w:rsidP="00E222CB">
                      <w:pPr>
                        <w:rPr>
                          <w:i/>
                          <w:iCs/>
                          <w:lang w:val="es-SV"/>
                        </w:rPr>
                      </w:pPr>
                      <w:r>
                        <w:rPr>
                          <w:i/>
                          <w:iCs/>
                          <w:lang w:val="es-SV"/>
                        </w:rPr>
                        <w:t>Enviar formulario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CF32BF1" wp14:editId="0B73E600">
                <wp:simplePos x="0" y="0"/>
                <wp:positionH relativeFrom="margin">
                  <wp:posOffset>1824990</wp:posOffset>
                </wp:positionH>
                <wp:positionV relativeFrom="paragraph">
                  <wp:posOffset>2880360</wp:posOffset>
                </wp:positionV>
                <wp:extent cx="1381125" cy="504825"/>
                <wp:effectExtent l="1162050" t="0" r="28575" b="200025"/>
                <wp:wrapNone/>
                <wp:docPr id="35" name="Speech Bubble: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04825"/>
                        </a:xfrm>
                        <a:prstGeom prst="wedgeRectCallout">
                          <a:avLst>
                            <a:gd name="adj1" fmla="val -130488"/>
                            <a:gd name="adj2" fmla="val 7948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7A58B4" w14:textId="6ABB1497" w:rsidR="00E222CB" w:rsidRPr="00E04615" w:rsidRDefault="00E222CB" w:rsidP="00E222CB">
                            <w:pPr>
                              <w:jc w:val="center"/>
                              <w:rPr>
                                <w:i/>
                                <w:iCs/>
                                <w:lang w:val="es-SV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 xml:space="preserve">Imagen que desea como decorativo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32BF1" id="Speech Bubble: Rectangle 35" o:spid="_x0000_s1043" type="#_x0000_t61" style="position:absolute;left:0;text-align:left;margin-left:143.7pt;margin-top:226.8pt;width:108.75pt;height:39.7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" adj="-17385,27968" fillcolor="#4472c4 [3204]" strokecolor="#1f3763 [1604]" strokeweight="1pt">
                <v:textbox>
                  <w:txbxContent>
                    <w:p w14:paraId="627A58B4" w14:textId="6ABB1497" w:rsidR="00E222CB" w:rsidRPr="00E04615" w:rsidRDefault="00E222CB" w:rsidP="00E222CB">
                      <w:pPr>
                        <w:jc w:val="center"/>
                        <w:rPr>
                          <w:i/>
                          <w:iCs/>
                          <w:lang w:val="es-SV"/>
                        </w:rPr>
                      </w:pPr>
                      <w:r>
                        <w:rPr>
                          <w:i/>
                          <w:iCs/>
                          <w:lang w:val="es-SV"/>
                        </w:rPr>
                        <w:t xml:space="preserve">Imagen que desea como decorativo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4751FAB" wp14:editId="31B9413B">
                <wp:simplePos x="0" y="0"/>
                <wp:positionH relativeFrom="margin">
                  <wp:posOffset>3529965</wp:posOffset>
                </wp:positionH>
                <wp:positionV relativeFrom="paragraph">
                  <wp:posOffset>1985010</wp:posOffset>
                </wp:positionV>
                <wp:extent cx="1381125" cy="504825"/>
                <wp:effectExtent l="1162050" t="0" r="28575" b="200025"/>
                <wp:wrapNone/>
                <wp:docPr id="34" name="Speech Bubble: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04825"/>
                        </a:xfrm>
                        <a:prstGeom prst="wedgeRectCallout">
                          <a:avLst>
                            <a:gd name="adj1" fmla="val -130488"/>
                            <a:gd name="adj2" fmla="val 7948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0CB6A6" w14:textId="20449CC2" w:rsidR="00E222CB" w:rsidRPr="00E04615" w:rsidRDefault="00E222CB" w:rsidP="00E222CB">
                            <w:pPr>
                              <w:jc w:val="center"/>
                              <w:rPr>
                                <w:i/>
                                <w:iCs/>
                                <w:lang w:val="es-SV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>Detalles del pastel personalizado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51FAB" id="Speech Bubble: Rectangle 34" o:spid="_x0000_s1044" type="#_x0000_t61" style="position:absolute;left:0;text-align:left;margin-left:277.95pt;margin-top:156.3pt;width:108.75pt;height:39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" adj="-17385,27968" fillcolor="#4472c4 [3204]" strokecolor="#1f3763 [1604]" strokeweight="1pt">
                <v:textbox>
                  <w:txbxContent>
                    <w:p w14:paraId="5B0CB6A6" w14:textId="20449CC2" w:rsidR="00E222CB" w:rsidRPr="00E04615" w:rsidRDefault="00E222CB" w:rsidP="00E222CB">
                      <w:pPr>
                        <w:jc w:val="center"/>
                        <w:rPr>
                          <w:i/>
                          <w:iCs/>
                          <w:lang w:val="es-SV"/>
                        </w:rPr>
                      </w:pPr>
                      <w:r>
                        <w:rPr>
                          <w:i/>
                          <w:iCs/>
                          <w:lang w:val="es-SV"/>
                        </w:rPr>
                        <w:t>Detalles del pastel personalizado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95881A4" wp14:editId="3C88D8F3">
                <wp:simplePos x="0" y="0"/>
                <wp:positionH relativeFrom="margin">
                  <wp:posOffset>3110865</wp:posOffset>
                </wp:positionH>
                <wp:positionV relativeFrom="paragraph">
                  <wp:posOffset>842010</wp:posOffset>
                </wp:positionV>
                <wp:extent cx="1381125" cy="504825"/>
                <wp:effectExtent l="1162050" t="0" r="28575" b="200025"/>
                <wp:wrapNone/>
                <wp:docPr id="33" name="Speech Bubble: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04825"/>
                        </a:xfrm>
                        <a:prstGeom prst="wedgeRectCallout">
                          <a:avLst>
                            <a:gd name="adj1" fmla="val -130488"/>
                            <a:gd name="adj2" fmla="val 7948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EAF4CD" w14:textId="578E8A93" w:rsidR="00E222CB" w:rsidRPr="00E04615" w:rsidRDefault="00E222CB" w:rsidP="00E222CB">
                            <w:pPr>
                              <w:jc w:val="center"/>
                              <w:rPr>
                                <w:i/>
                                <w:iCs/>
                                <w:lang w:val="es-SV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>Correo del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881A4" id="Speech Bubble: Rectangle 33" o:spid="_x0000_s1045" type="#_x0000_t61" style="position:absolute;left:0;text-align:left;margin-left:244.95pt;margin-top:66.3pt;width:108.75pt;height:39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" adj="-17385,27968" fillcolor="#4472c4 [3204]" strokecolor="#1f3763 [1604]" strokeweight="1pt">
                <v:textbox>
                  <w:txbxContent>
                    <w:p w14:paraId="3BEAF4CD" w14:textId="578E8A93" w:rsidR="00E222CB" w:rsidRPr="00E04615" w:rsidRDefault="00E222CB" w:rsidP="00E222CB">
                      <w:pPr>
                        <w:jc w:val="center"/>
                        <w:rPr>
                          <w:i/>
                          <w:iCs/>
                          <w:lang w:val="es-SV"/>
                        </w:rPr>
                      </w:pPr>
                      <w:r>
                        <w:rPr>
                          <w:i/>
                          <w:iCs/>
                          <w:lang w:val="es-SV"/>
                        </w:rPr>
                        <w:t>Correo del 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F9DC8CA" wp14:editId="6A99B872">
                <wp:simplePos x="0" y="0"/>
                <wp:positionH relativeFrom="margin">
                  <wp:posOffset>3053715</wp:posOffset>
                </wp:positionH>
                <wp:positionV relativeFrom="paragraph">
                  <wp:posOffset>194310</wp:posOffset>
                </wp:positionV>
                <wp:extent cx="1381125" cy="504825"/>
                <wp:effectExtent l="1104900" t="0" r="28575" b="371475"/>
                <wp:wrapNone/>
                <wp:docPr id="32" name="Speech Bubble: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04825"/>
                        </a:xfrm>
                        <a:prstGeom prst="wedgeRectCallout">
                          <a:avLst>
                            <a:gd name="adj1" fmla="val -127040"/>
                            <a:gd name="adj2" fmla="val 10967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CA654F" w14:textId="2B331A6C" w:rsidR="00E222CB" w:rsidRPr="00E04615" w:rsidRDefault="00E222CB" w:rsidP="00E222CB">
                            <w:pPr>
                              <w:jc w:val="center"/>
                              <w:rPr>
                                <w:i/>
                                <w:iCs/>
                                <w:lang w:val="es-SV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>Apellido del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DC8CA" id="Speech Bubble: Rectangle 32" o:spid="_x0000_s1046" type="#_x0000_t61" style="position:absolute;left:0;text-align:left;margin-left:240.45pt;margin-top:15.3pt;width:108.75pt;height:39.7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" adj="-16641,34489" fillcolor="#4472c4 [3204]" strokecolor="#1f3763 [1604]" strokeweight="1pt">
                <v:textbox>
                  <w:txbxContent>
                    <w:p w14:paraId="5CCA654F" w14:textId="2B331A6C" w:rsidR="00E222CB" w:rsidRPr="00E04615" w:rsidRDefault="00E222CB" w:rsidP="00E222CB">
                      <w:pPr>
                        <w:jc w:val="center"/>
                        <w:rPr>
                          <w:i/>
                          <w:iCs/>
                          <w:lang w:val="es-SV"/>
                        </w:rPr>
                      </w:pPr>
                      <w:r>
                        <w:rPr>
                          <w:i/>
                          <w:iCs/>
                          <w:lang w:val="es-SV"/>
                        </w:rPr>
                        <w:t>Apellido del 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7077" w:rsidRPr="00737077">
        <w:rPr>
          <w:rFonts w:ascii="Arial" w:hAnsi="Arial" w:cs="Arial"/>
          <w:noProof/>
          <w:sz w:val="24"/>
          <w:szCs w:val="24"/>
          <w:lang w:val="es-SV"/>
        </w:rPr>
        <w:drawing>
          <wp:inline distT="0" distB="0" distL="0" distR="0" wp14:anchorId="49DD9CE5" wp14:editId="42DE9C33">
            <wp:extent cx="5612130" cy="4118610"/>
            <wp:effectExtent l="76200" t="76200" r="140970" b="129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8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C8FDC9" w14:textId="1401BB08" w:rsidR="00E222CB" w:rsidRPr="00E222CB" w:rsidRDefault="00E222CB" w:rsidP="00E222CB">
      <w:pPr>
        <w:rPr>
          <w:rFonts w:ascii="Arial" w:hAnsi="Arial" w:cs="Arial"/>
          <w:sz w:val="24"/>
          <w:szCs w:val="24"/>
          <w:lang w:val="es-SV"/>
        </w:rPr>
      </w:pPr>
    </w:p>
    <w:p w14:paraId="2170E5C2" w14:textId="032AF605" w:rsidR="00E222CB" w:rsidRDefault="00E222CB" w:rsidP="00E222CB">
      <w:pPr>
        <w:rPr>
          <w:rFonts w:ascii="Arial" w:hAnsi="Arial" w:cs="Arial"/>
          <w:sz w:val="24"/>
          <w:szCs w:val="24"/>
          <w:lang w:val="es-SV"/>
        </w:rPr>
      </w:pPr>
    </w:p>
    <w:p w14:paraId="222CD1EE" w14:textId="2C7E6AD3" w:rsidR="00E222CB" w:rsidRDefault="00E222CB" w:rsidP="00E222CB">
      <w:pPr>
        <w:rPr>
          <w:rFonts w:ascii="Arial" w:hAnsi="Arial" w:cs="Arial"/>
          <w:sz w:val="24"/>
          <w:szCs w:val="24"/>
          <w:lang w:val="es-SV"/>
        </w:rPr>
      </w:pPr>
    </w:p>
    <w:p w14:paraId="08D4DAD6" w14:textId="68DC0C15" w:rsidR="00E222CB" w:rsidRDefault="00E222CB" w:rsidP="00E222CB">
      <w:pPr>
        <w:rPr>
          <w:rFonts w:ascii="Arial" w:hAnsi="Arial" w:cs="Arial"/>
          <w:sz w:val="24"/>
          <w:szCs w:val="24"/>
          <w:lang w:val="es-SV"/>
        </w:rPr>
      </w:pPr>
    </w:p>
    <w:p w14:paraId="5CC87CFF" w14:textId="1270326F" w:rsidR="00E222CB" w:rsidRDefault="00E222CB" w:rsidP="00E222CB">
      <w:pPr>
        <w:rPr>
          <w:rFonts w:ascii="Arial" w:hAnsi="Arial" w:cs="Arial"/>
          <w:sz w:val="24"/>
          <w:szCs w:val="24"/>
          <w:lang w:val="es-SV"/>
        </w:rPr>
      </w:pPr>
    </w:p>
    <w:p w14:paraId="754B8019" w14:textId="6C7E2CA0" w:rsidR="00E222CB" w:rsidRDefault="00E222CB" w:rsidP="00E222CB">
      <w:pPr>
        <w:rPr>
          <w:rFonts w:ascii="Arial" w:hAnsi="Arial" w:cs="Arial"/>
          <w:sz w:val="24"/>
          <w:szCs w:val="24"/>
          <w:lang w:val="es-SV"/>
        </w:rPr>
      </w:pPr>
    </w:p>
    <w:p w14:paraId="3F82E58B" w14:textId="1BACE33C" w:rsidR="00E222CB" w:rsidRDefault="00E222CB" w:rsidP="00E222CB">
      <w:pPr>
        <w:rPr>
          <w:rFonts w:ascii="Arial" w:hAnsi="Arial" w:cs="Arial"/>
          <w:sz w:val="24"/>
          <w:szCs w:val="24"/>
          <w:lang w:val="es-SV"/>
        </w:rPr>
      </w:pPr>
    </w:p>
    <w:p w14:paraId="52963130" w14:textId="66E9E7B6" w:rsidR="00E222CB" w:rsidRDefault="00E222CB" w:rsidP="00E222CB">
      <w:pPr>
        <w:rPr>
          <w:rFonts w:ascii="Arial" w:hAnsi="Arial" w:cs="Arial"/>
          <w:sz w:val="24"/>
          <w:szCs w:val="24"/>
          <w:lang w:val="es-SV"/>
        </w:rPr>
      </w:pPr>
    </w:p>
    <w:p w14:paraId="366B12D3" w14:textId="156E4005" w:rsidR="00E222CB" w:rsidRDefault="00E222CB" w:rsidP="00E222CB">
      <w:pPr>
        <w:pStyle w:val="Heading1"/>
        <w:jc w:val="center"/>
        <w:rPr>
          <w:b/>
          <w:bCs/>
          <w:color w:val="auto"/>
          <w:sz w:val="28"/>
          <w:szCs w:val="28"/>
          <w:lang w:val="es-SV"/>
        </w:rPr>
      </w:pPr>
      <w:bookmarkStart w:id="6" w:name="_Toc88477993"/>
      <w:r w:rsidRPr="00E222CB">
        <w:rPr>
          <w:b/>
          <w:bCs/>
          <w:color w:val="auto"/>
          <w:sz w:val="28"/>
          <w:szCs w:val="28"/>
          <w:lang w:val="es-SV"/>
        </w:rPr>
        <w:lastRenderedPageBreak/>
        <w:t>Menú de pasteles y postres</w:t>
      </w:r>
      <w:bookmarkEnd w:id="6"/>
    </w:p>
    <w:p w14:paraId="0EAC503C" w14:textId="22905FFE" w:rsidR="00E222CB" w:rsidRDefault="00E222CB" w:rsidP="00E222CB">
      <w:pPr>
        <w:rPr>
          <w:lang w:val="es-SV"/>
        </w:rPr>
      </w:pPr>
    </w:p>
    <w:p w14:paraId="18C9F2E3" w14:textId="111F5B06" w:rsidR="00E222CB" w:rsidRDefault="00E222CB" w:rsidP="00E222CB">
      <w:pPr>
        <w:jc w:val="both"/>
        <w:rPr>
          <w:rFonts w:ascii="Arial" w:hAnsi="Arial" w:cs="Arial"/>
          <w:sz w:val="24"/>
          <w:szCs w:val="24"/>
          <w:lang w:val="es-SV"/>
        </w:rPr>
      </w:pPr>
      <w:r w:rsidRPr="00E222CB">
        <w:rPr>
          <w:rFonts w:ascii="Arial" w:hAnsi="Arial" w:cs="Arial"/>
          <w:sz w:val="24"/>
          <w:szCs w:val="24"/>
          <w:lang w:val="es-SV"/>
        </w:rPr>
        <w:t>En este apartado se mostrarán los diferentes pasteles que ofrece la empresa Chantli</w:t>
      </w:r>
    </w:p>
    <w:p w14:paraId="63102DA6" w14:textId="15ECA966" w:rsidR="00E26BD0" w:rsidRDefault="00E26BD0" w:rsidP="00E222CB">
      <w:pPr>
        <w:jc w:val="both"/>
        <w:rPr>
          <w:rFonts w:ascii="Arial" w:hAnsi="Arial" w:cs="Arial"/>
          <w:sz w:val="24"/>
          <w:szCs w:val="24"/>
          <w:lang w:val="es-SV"/>
        </w:rPr>
      </w:pPr>
    </w:p>
    <w:p w14:paraId="6090DE9B" w14:textId="54921972" w:rsidR="00E26BD0" w:rsidRDefault="00E26BD0" w:rsidP="00E222CB">
      <w:pPr>
        <w:jc w:val="both"/>
        <w:rPr>
          <w:rFonts w:ascii="Arial" w:hAnsi="Arial" w:cs="Arial"/>
          <w:sz w:val="24"/>
          <w:szCs w:val="24"/>
          <w:lang w:val="es-SV"/>
        </w:rPr>
      </w:pPr>
    </w:p>
    <w:p w14:paraId="3E985E20" w14:textId="17BF4E05" w:rsidR="00E26BD0" w:rsidRDefault="00E26BD0" w:rsidP="00E222CB">
      <w:pPr>
        <w:jc w:val="both"/>
        <w:rPr>
          <w:rFonts w:ascii="Arial" w:hAnsi="Arial" w:cs="Arial"/>
          <w:sz w:val="24"/>
          <w:szCs w:val="24"/>
          <w:lang w:val="es-SV"/>
        </w:rPr>
      </w:pPr>
      <w:r w:rsidRPr="00E26BD0"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FFB8DF5" wp14:editId="4C5A0105">
                <wp:simplePos x="0" y="0"/>
                <wp:positionH relativeFrom="column">
                  <wp:posOffset>3101340</wp:posOffset>
                </wp:positionH>
                <wp:positionV relativeFrom="paragraph">
                  <wp:posOffset>108585</wp:posOffset>
                </wp:positionV>
                <wp:extent cx="1895475" cy="695325"/>
                <wp:effectExtent l="990600" t="0" r="28575" b="2390775"/>
                <wp:wrapNone/>
                <wp:docPr id="41" name="Speech Bubble: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695325"/>
                        </a:xfrm>
                        <a:prstGeom prst="wedgeRectCallout">
                          <a:avLst>
                            <a:gd name="adj1" fmla="val -99751"/>
                            <a:gd name="adj2" fmla="val 37872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65E188" w14:textId="77777777" w:rsidR="00E26BD0" w:rsidRPr="00737077" w:rsidRDefault="00E26BD0" w:rsidP="00E26BD0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Precio del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B8DF5" id="Speech Bubble: Rectangle 41" o:spid="_x0000_s1047" type="#_x0000_t61" style="position:absolute;left:0;text-align:left;margin-left:244.2pt;margin-top:8.55pt;width:149.25pt;height:54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" adj="-10746,92604" fillcolor="#4472c4 [3204]" strokecolor="#1f3763 [1604]" strokeweight="1pt">
                <v:textbox>
                  <w:txbxContent>
                    <w:p w14:paraId="7F65E188" w14:textId="77777777" w:rsidR="00E26BD0" w:rsidRPr="00737077" w:rsidRDefault="00E26BD0" w:rsidP="00E26BD0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Precio del producto</w:t>
                      </w:r>
                    </w:p>
                  </w:txbxContent>
                </v:textbox>
              </v:shape>
            </w:pict>
          </mc:Fallback>
        </mc:AlternateContent>
      </w:r>
    </w:p>
    <w:p w14:paraId="541EA520" w14:textId="1398CE67" w:rsidR="00E26BD0" w:rsidRDefault="00E26BD0" w:rsidP="00E222CB">
      <w:pPr>
        <w:jc w:val="both"/>
        <w:rPr>
          <w:rFonts w:ascii="Arial" w:hAnsi="Arial" w:cs="Arial"/>
          <w:sz w:val="24"/>
          <w:szCs w:val="24"/>
          <w:lang w:val="es-SV"/>
        </w:rPr>
      </w:pPr>
    </w:p>
    <w:p w14:paraId="57E00E24" w14:textId="7D129CD7" w:rsidR="00E26BD0" w:rsidRDefault="00E26BD0" w:rsidP="00E222CB">
      <w:pPr>
        <w:jc w:val="both"/>
        <w:rPr>
          <w:rFonts w:ascii="Arial" w:hAnsi="Arial" w:cs="Arial"/>
          <w:sz w:val="24"/>
          <w:szCs w:val="24"/>
          <w:lang w:val="es-SV"/>
        </w:rPr>
      </w:pPr>
      <w:r w:rsidRPr="00E26BD0"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3DD48DA" wp14:editId="4625F6E8">
                <wp:simplePos x="0" y="0"/>
                <wp:positionH relativeFrom="column">
                  <wp:posOffset>834390</wp:posOffset>
                </wp:positionH>
                <wp:positionV relativeFrom="paragraph">
                  <wp:posOffset>69850</wp:posOffset>
                </wp:positionV>
                <wp:extent cx="1381125" cy="504825"/>
                <wp:effectExtent l="0" t="0" r="28575" b="771525"/>
                <wp:wrapNone/>
                <wp:docPr id="38" name="Speech Bubble: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04825"/>
                        </a:xfrm>
                        <a:prstGeom prst="wedgeRectCallout">
                          <a:avLst>
                            <a:gd name="adj1" fmla="val -46350"/>
                            <a:gd name="adj2" fmla="val 18514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7D4B28" w14:textId="77777777" w:rsidR="00E26BD0" w:rsidRPr="00E04615" w:rsidRDefault="00E26BD0" w:rsidP="00E26BD0">
                            <w:pPr>
                              <w:jc w:val="center"/>
                              <w:rPr>
                                <w:i/>
                                <w:iCs/>
                                <w:lang w:val="es-SV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>Imagen del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D48DA" id="Speech Bubble: Rectangle 38" o:spid="_x0000_s1048" type="#_x0000_t61" style="position:absolute;left:0;text-align:left;margin-left:65.7pt;margin-top:5.5pt;width:108.75pt;height:39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" adj="788,50790" fillcolor="#4472c4 [3204]" strokecolor="#1f3763 [1604]" strokeweight="1pt">
                <v:textbox>
                  <w:txbxContent>
                    <w:p w14:paraId="5F7D4B28" w14:textId="77777777" w:rsidR="00E26BD0" w:rsidRPr="00E04615" w:rsidRDefault="00E26BD0" w:rsidP="00E26BD0">
                      <w:pPr>
                        <w:jc w:val="center"/>
                        <w:rPr>
                          <w:i/>
                          <w:iCs/>
                          <w:lang w:val="es-SV"/>
                        </w:rPr>
                      </w:pPr>
                      <w:r>
                        <w:rPr>
                          <w:i/>
                          <w:iCs/>
                          <w:lang w:val="es-SV"/>
                        </w:rPr>
                        <w:t>Imagen del producto</w:t>
                      </w:r>
                    </w:p>
                  </w:txbxContent>
                </v:textbox>
              </v:shape>
            </w:pict>
          </mc:Fallback>
        </mc:AlternateContent>
      </w:r>
    </w:p>
    <w:p w14:paraId="75C121E2" w14:textId="0B209C23" w:rsidR="00E222CB" w:rsidRDefault="00E222CB" w:rsidP="00E222CB">
      <w:pPr>
        <w:jc w:val="both"/>
        <w:rPr>
          <w:rFonts w:ascii="Arial" w:hAnsi="Arial" w:cs="Arial"/>
          <w:sz w:val="24"/>
          <w:szCs w:val="24"/>
          <w:lang w:val="es-SV"/>
        </w:rPr>
      </w:pPr>
    </w:p>
    <w:p w14:paraId="66D0F32B" w14:textId="17F669A1" w:rsidR="00E222CB" w:rsidRDefault="00E26BD0" w:rsidP="00E222CB">
      <w:pPr>
        <w:jc w:val="both"/>
        <w:rPr>
          <w:rFonts w:ascii="Arial" w:hAnsi="Arial" w:cs="Arial"/>
          <w:sz w:val="24"/>
          <w:szCs w:val="24"/>
          <w:lang w:val="es-SV"/>
        </w:rPr>
      </w:pPr>
      <w:r w:rsidRPr="00E26BD0"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C03C87E" wp14:editId="6267F00F">
                <wp:simplePos x="0" y="0"/>
                <wp:positionH relativeFrom="column">
                  <wp:posOffset>4705350</wp:posOffset>
                </wp:positionH>
                <wp:positionV relativeFrom="paragraph">
                  <wp:posOffset>882650</wp:posOffset>
                </wp:positionV>
                <wp:extent cx="1695450" cy="504825"/>
                <wp:effectExtent l="0" t="0" r="19050" b="295275"/>
                <wp:wrapNone/>
                <wp:docPr id="40" name="Speech Bubble: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504825"/>
                        </a:xfrm>
                        <a:prstGeom prst="wedgeRectCallout">
                          <a:avLst>
                            <a:gd name="adj1" fmla="val -41058"/>
                            <a:gd name="adj2" fmla="val 9646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2E1AB4" w14:textId="77777777" w:rsidR="00E26BD0" w:rsidRPr="00E04615" w:rsidRDefault="00E26BD0" w:rsidP="00E26BD0">
                            <w:pPr>
                              <w:jc w:val="center"/>
                              <w:rPr>
                                <w:i/>
                                <w:iCs/>
                                <w:lang w:val="es-SV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>Nombre del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3C87E" id="Speech Bubble: Rectangle 40" o:spid="_x0000_s1049" type="#_x0000_t61" style="position:absolute;left:0;text-align:left;margin-left:370.5pt;margin-top:69.5pt;width:133.5pt;height:39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" adj="1931,31636" fillcolor="#4472c4 [3204]" strokecolor="#1f3763 [1604]" strokeweight="1pt">
                <v:textbox>
                  <w:txbxContent>
                    <w:p w14:paraId="482E1AB4" w14:textId="77777777" w:rsidR="00E26BD0" w:rsidRPr="00E04615" w:rsidRDefault="00E26BD0" w:rsidP="00E26BD0">
                      <w:pPr>
                        <w:jc w:val="center"/>
                        <w:rPr>
                          <w:i/>
                          <w:iCs/>
                          <w:lang w:val="es-SV"/>
                        </w:rPr>
                      </w:pPr>
                      <w:r>
                        <w:rPr>
                          <w:i/>
                          <w:iCs/>
                          <w:lang w:val="es-SV"/>
                        </w:rPr>
                        <w:t>Nombre del producto</w:t>
                      </w:r>
                    </w:p>
                  </w:txbxContent>
                </v:textbox>
              </v:shape>
            </w:pict>
          </mc:Fallback>
        </mc:AlternateContent>
      </w:r>
      <w:r w:rsidRPr="00E26BD0">
        <w:rPr>
          <w:rFonts w:ascii="Arial" w:hAnsi="Arial" w:cs="Arial"/>
          <w:noProof/>
          <w:sz w:val="24"/>
          <w:szCs w:val="24"/>
          <w:lang w:val="es-SV"/>
        </w:rPr>
        <w:drawing>
          <wp:inline distT="0" distB="0" distL="0" distR="0" wp14:anchorId="3F95973A" wp14:editId="3826F622">
            <wp:extent cx="5612130" cy="2508885"/>
            <wp:effectExtent l="0" t="0" r="762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2E0E" w14:textId="4EDCD690" w:rsidR="00E222CB" w:rsidRDefault="00E222CB" w:rsidP="00E222CB">
      <w:pPr>
        <w:jc w:val="both"/>
        <w:rPr>
          <w:rFonts w:ascii="Arial" w:hAnsi="Arial" w:cs="Arial"/>
          <w:sz w:val="24"/>
          <w:szCs w:val="24"/>
          <w:lang w:val="es-SV"/>
        </w:rPr>
      </w:pPr>
    </w:p>
    <w:p w14:paraId="423AA94A" w14:textId="44228EEF" w:rsidR="00E26BD0" w:rsidRDefault="00E26BD0" w:rsidP="00E26BD0">
      <w:pPr>
        <w:rPr>
          <w:rFonts w:ascii="Arial" w:hAnsi="Arial" w:cs="Arial"/>
          <w:sz w:val="24"/>
          <w:szCs w:val="24"/>
          <w:lang w:val="es-SV"/>
        </w:rPr>
      </w:pPr>
      <w:r w:rsidRPr="00E26BD0"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5F0C4E0" wp14:editId="07E3AAF8">
                <wp:simplePos x="0" y="0"/>
                <wp:positionH relativeFrom="column">
                  <wp:posOffset>3089910</wp:posOffset>
                </wp:positionH>
                <wp:positionV relativeFrom="paragraph">
                  <wp:posOffset>367030</wp:posOffset>
                </wp:positionV>
                <wp:extent cx="1895475" cy="647700"/>
                <wp:effectExtent l="171450" t="990600" r="28575" b="19050"/>
                <wp:wrapNone/>
                <wp:docPr id="39" name="Speech Bubble: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647700"/>
                        </a:xfrm>
                        <a:prstGeom prst="wedgeRectCallout">
                          <a:avLst>
                            <a:gd name="adj1" fmla="val -57540"/>
                            <a:gd name="adj2" fmla="val -19738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C51D8C" w14:textId="77777777" w:rsidR="00E26BD0" w:rsidRPr="00737077" w:rsidRDefault="00E26BD0" w:rsidP="00E26BD0">
                            <w:pPr>
                              <w:jc w:val="center"/>
                              <w:rPr>
                                <w:lang w:val="es-SV"/>
                              </w:rPr>
                            </w:pPr>
                            <w:r>
                              <w:rPr>
                                <w:lang w:val="es-SV"/>
                              </w:rPr>
                              <w:t>Descripción del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0C4E0" id="Speech Bubble: Rectangle 39" o:spid="_x0000_s1050" type="#_x0000_t61" style="position:absolute;margin-left:243.3pt;margin-top:28.9pt;width:149.25pt;height:5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" adj="-1629,-31835" fillcolor="#4472c4 [3204]" strokecolor="#1f3763 [1604]" strokeweight="1pt">
                <v:textbox>
                  <w:txbxContent>
                    <w:p w14:paraId="2CC51D8C" w14:textId="77777777" w:rsidR="00E26BD0" w:rsidRPr="00737077" w:rsidRDefault="00E26BD0" w:rsidP="00E26BD0">
                      <w:pPr>
                        <w:jc w:val="center"/>
                        <w:rPr>
                          <w:lang w:val="es-SV"/>
                        </w:rPr>
                      </w:pPr>
                      <w:r>
                        <w:rPr>
                          <w:lang w:val="es-SV"/>
                        </w:rPr>
                        <w:t>Descripción del producto</w:t>
                      </w:r>
                    </w:p>
                  </w:txbxContent>
                </v:textbox>
              </v:shape>
            </w:pict>
          </mc:Fallback>
        </mc:AlternateContent>
      </w:r>
    </w:p>
    <w:p w14:paraId="7CD2526B" w14:textId="3A0E34D3" w:rsidR="00E26BD0" w:rsidRPr="00E26BD0" w:rsidRDefault="00E26BD0" w:rsidP="00E26BD0">
      <w:pPr>
        <w:rPr>
          <w:rFonts w:ascii="Arial" w:hAnsi="Arial" w:cs="Arial"/>
          <w:sz w:val="24"/>
          <w:szCs w:val="24"/>
          <w:lang w:val="es-SV"/>
        </w:rPr>
      </w:pPr>
    </w:p>
    <w:p w14:paraId="4E0D4B1C" w14:textId="6F073D72" w:rsidR="00E26BD0" w:rsidRPr="00E26BD0" w:rsidRDefault="00E26BD0" w:rsidP="00E26BD0">
      <w:pPr>
        <w:rPr>
          <w:rFonts w:ascii="Arial" w:hAnsi="Arial" w:cs="Arial"/>
          <w:sz w:val="24"/>
          <w:szCs w:val="24"/>
          <w:lang w:val="es-SV"/>
        </w:rPr>
      </w:pPr>
    </w:p>
    <w:p w14:paraId="03CD3B2C" w14:textId="7363CB17" w:rsidR="00E26BD0" w:rsidRPr="00E26BD0" w:rsidRDefault="00E26BD0" w:rsidP="00E26BD0">
      <w:pPr>
        <w:rPr>
          <w:rFonts w:ascii="Arial" w:hAnsi="Arial" w:cs="Arial"/>
          <w:sz w:val="24"/>
          <w:szCs w:val="24"/>
          <w:lang w:val="es-SV"/>
        </w:rPr>
      </w:pPr>
    </w:p>
    <w:p w14:paraId="567335D4" w14:textId="1CE4E540" w:rsidR="00E26BD0" w:rsidRDefault="00E26BD0" w:rsidP="00E26BD0">
      <w:pPr>
        <w:rPr>
          <w:rFonts w:ascii="Arial" w:hAnsi="Arial" w:cs="Arial"/>
          <w:sz w:val="24"/>
          <w:szCs w:val="24"/>
          <w:lang w:val="es-SV"/>
        </w:rPr>
      </w:pPr>
    </w:p>
    <w:p w14:paraId="143B9CEC" w14:textId="4DFFC6F3" w:rsidR="00E26BD0" w:rsidRDefault="00E26BD0" w:rsidP="00E26BD0">
      <w:pPr>
        <w:rPr>
          <w:rFonts w:ascii="Arial" w:hAnsi="Arial" w:cs="Arial"/>
          <w:sz w:val="24"/>
          <w:szCs w:val="24"/>
          <w:lang w:val="es-SV"/>
        </w:rPr>
      </w:pPr>
    </w:p>
    <w:p w14:paraId="68804179" w14:textId="1B5CC010" w:rsidR="00E26BD0" w:rsidRDefault="00E26BD0" w:rsidP="00E26BD0">
      <w:pPr>
        <w:rPr>
          <w:rFonts w:ascii="Arial" w:hAnsi="Arial" w:cs="Arial"/>
          <w:sz w:val="24"/>
          <w:szCs w:val="24"/>
          <w:lang w:val="es-SV"/>
        </w:rPr>
      </w:pPr>
    </w:p>
    <w:p w14:paraId="5040D804" w14:textId="62ABDFC0" w:rsidR="00E26BD0" w:rsidRDefault="00E26BD0" w:rsidP="00E26BD0">
      <w:pPr>
        <w:rPr>
          <w:rFonts w:ascii="Arial" w:hAnsi="Arial" w:cs="Arial"/>
          <w:sz w:val="24"/>
          <w:szCs w:val="24"/>
          <w:lang w:val="es-SV"/>
        </w:rPr>
      </w:pPr>
    </w:p>
    <w:p w14:paraId="76B3C1D5" w14:textId="691FF699" w:rsidR="00E26BD0" w:rsidRDefault="00E26BD0" w:rsidP="00E26BD0">
      <w:pPr>
        <w:rPr>
          <w:rFonts w:ascii="Arial" w:hAnsi="Arial" w:cs="Arial"/>
          <w:sz w:val="24"/>
          <w:szCs w:val="24"/>
          <w:lang w:val="es-SV"/>
        </w:rPr>
      </w:pPr>
    </w:p>
    <w:p w14:paraId="0A442CEB" w14:textId="5F7649F9" w:rsidR="00E26BD0" w:rsidRDefault="00E26BD0" w:rsidP="00E26BD0">
      <w:pPr>
        <w:pStyle w:val="Heading1"/>
        <w:jc w:val="center"/>
        <w:rPr>
          <w:b/>
          <w:bCs/>
          <w:color w:val="auto"/>
          <w:sz w:val="28"/>
          <w:szCs w:val="28"/>
          <w:lang w:val="es-SV"/>
        </w:rPr>
      </w:pPr>
      <w:bookmarkStart w:id="7" w:name="_Toc88477994"/>
      <w:r w:rsidRPr="00E26BD0">
        <w:rPr>
          <w:b/>
          <w:bCs/>
          <w:color w:val="auto"/>
          <w:sz w:val="28"/>
          <w:szCs w:val="28"/>
          <w:lang w:val="es-SV"/>
        </w:rPr>
        <w:lastRenderedPageBreak/>
        <w:t>Contáctanos</w:t>
      </w:r>
      <w:bookmarkEnd w:id="7"/>
    </w:p>
    <w:p w14:paraId="5800B31E" w14:textId="2DE461B0" w:rsidR="00E26BD0" w:rsidRDefault="00E26BD0" w:rsidP="00E26BD0">
      <w:pPr>
        <w:rPr>
          <w:lang w:val="es-SV"/>
        </w:rPr>
      </w:pPr>
    </w:p>
    <w:p w14:paraId="2D8463F9" w14:textId="40C84D6F" w:rsidR="00E26BD0" w:rsidRDefault="00E26BD0" w:rsidP="00E26BD0">
      <w:pPr>
        <w:rPr>
          <w:lang w:val="es-SV"/>
        </w:rPr>
      </w:pPr>
      <w:r>
        <w:rPr>
          <w:lang w:val="es-SV"/>
        </w:rPr>
        <w:t>EL usuario podrá ponerse en contacto con nosotros mediante el siguiente formulario</w:t>
      </w:r>
    </w:p>
    <w:p w14:paraId="5F4F8439" w14:textId="14B7CD45" w:rsidR="00E26BD0" w:rsidRDefault="00E26BD0" w:rsidP="00E26BD0">
      <w:pPr>
        <w:rPr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843C4D9" wp14:editId="3537184E">
                <wp:simplePos x="0" y="0"/>
                <wp:positionH relativeFrom="margin">
                  <wp:posOffset>2234565</wp:posOffset>
                </wp:positionH>
                <wp:positionV relativeFrom="paragraph">
                  <wp:posOffset>9525</wp:posOffset>
                </wp:positionV>
                <wp:extent cx="1381125" cy="504825"/>
                <wp:effectExtent l="514350" t="0" r="28575" b="904875"/>
                <wp:wrapNone/>
                <wp:docPr id="43" name="Speech Bubble: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04825"/>
                        </a:xfrm>
                        <a:prstGeom prst="wedgeRectCallout">
                          <a:avLst>
                            <a:gd name="adj1" fmla="val -83591"/>
                            <a:gd name="adj2" fmla="val 21155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9F2DCF" w14:textId="77777777" w:rsidR="00E26BD0" w:rsidRPr="00E04615" w:rsidRDefault="00E26BD0" w:rsidP="00E26BD0">
                            <w:pPr>
                              <w:jc w:val="center"/>
                              <w:rPr>
                                <w:i/>
                                <w:iCs/>
                                <w:lang w:val="es-SV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>Nombre del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3C4D9" id="Speech Bubble: Rectangle 43" o:spid="_x0000_s1051" type="#_x0000_t61" style="position:absolute;margin-left:175.95pt;margin-top:.75pt;width:108.75pt;height:39.7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" adj="-7256,56496" fillcolor="#4472c4 [3204]" strokecolor="#1f3763 [1604]" strokeweight="1pt">
                <v:textbox>
                  <w:txbxContent>
                    <w:p w14:paraId="259F2DCF" w14:textId="77777777" w:rsidR="00E26BD0" w:rsidRPr="00E04615" w:rsidRDefault="00E26BD0" w:rsidP="00E26BD0">
                      <w:pPr>
                        <w:jc w:val="center"/>
                        <w:rPr>
                          <w:i/>
                          <w:iCs/>
                          <w:lang w:val="es-SV"/>
                        </w:rPr>
                      </w:pPr>
                      <w:r>
                        <w:rPr>
                          <w:i/>
                          <w:iCs/>
                          <w:lang w:val="es-SV"/>
                        </w:rPr>
                        <w:t>Nombre del 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56B0E0" w14:textId="3F87EEB8" w:rsidR="00E26BD0" w:rsidRDefault="00E26BD0" w:rsidP="00E26BD0">
      <w:pPr>
        <w:rPr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C9AE32B" wp14:editId="71E37929">
                <wp:simplePos x="0" y="0"/>
                <wp:positionH relativeFrom="margin">
                  <wp:posOffset>1491615</wp:posOffset>
                </wp:positionH>
                <wp:positionV relativeFrom="paragraph">
                  <wp:posOffset>2714625</wp:posOffset>
                </wp:positionV>
                <wp:extent cx="1381125" cy="504825"/>
                <wp:effectExtent l="914400" t="0" r="28575" b="771525"/>
                <wp:wrapNone/>
                <wp:docPr id="47" name="Speech Bubble: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04825"/>
                        </a:xfrm>
                        <a:prstGeom prst="wedgeRectCallout">
                          <a:avLst>
                            <a:gd name="adj1" fmla="val -111868"/>
                            <a:gd name="adj2" fmla="val 18702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8A2344" w14:textId="4B424474" w:rsidR="00E26BD0" w:rsidRPr="00E04615" w:rsidRDefault="008D6E84" w:rsidP="00E26BD0">
                            <w:pPr>
                              <w:jc w:val="center"/>
                              <w:rPr>
                                <w:i/>
                                <w:iCs/>
                                <w:lang w:val="es-SV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>Botón</w:t>
                            </w:r>
                            <w:r w:rsidR="00E26BD0">
                              <w:rPr>
                                <w:i/>
                                <w:iCs/>
                                <w:lang w:val="es-SV"/>
                              </w:rPr>
                              <w:t xml:space="preserve"> de enviar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AE32B" id="Speech Bubble: Rectangle 47" o:spid="_x0000_s1052" type="#_x0000_t61" style="position:absolute;margin-left:117.45pt;margin-top:213.75pt;width:108.75pt;height:39.7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" adj="-13363,51198" fillcolor="#4472c4 [3204]" strokecolor="#1f3763 [1604]" strokeweight="1pt">
                <v:textbox>
                  <w:txbxContent>
                    <w:p w14:paraId="508A2344" w14:textId="4B424474" w:rsidR="00E26BD0" w:rsidRPr="00E04615" w:rsidRDefault="008D6E84" w:rsidP="00E26BD0">
                      <w:pPr>
                        <w:jc w:val="center"/>
                        <w:rPr>
                          <w:i/>
                          <w:iCs/>
                          <w:lang w:val="es-SV"/>
                        </w:rPr>
                      </w:pPr>
                      <w:r>
                        <w:rPr>
                          <w:i/>
                          <w:iCs/>
                          <w:lang w:val="es-SV"/>
                        </w:rPr>
                        <w:t>Botón</w:t>
                      </w:r>
                      <w:r w:rsidR="00E26BD0">
                        <w:rPr>
                          <w:i/>
                          <w:iCs/>
                          <w:lang w:val="es-SV"/>
                        </w:rPr>
                        <w:t xml:space="preserve"> de enviar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F12CF89" wp14:editId="418BEDB0">
                <wp:simplePos x="0" y="0"/>
                <wp:positionH relativeFrom="margin">
                  <wp:posOffset>4130040</wp:posOffset>
                </wp:positionH>
                <wp:positionV relativeFrom="paragraph">
                  <wp:posOffset>1981200</wp:posOffset>
                </wp:positionV>
                <wp:extent cx="1381125" cy="504825"/>
                <wp:effectExtent l="914400" t="0" r="28575" b="771525"/>
                <wp:wrapNone/>
                <wp:docPr id="46" name="Speech Bubble: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04825"/>
                        </a:xfrm>
                        <a:prstGeom prst="wedgeRectCallout">
                          <a:avLst>
                            <a:gd name="adj1" fmla="val -111868"/>
                            <a:gd name="adj2" fmla="val 18702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39FF7E" w14:textId="3FA4BBE1" w:rsidR="00E26BD0" w:rsidRPr="00E04615" w:rsidRDefault="00E26BD0" w:rsidP="00E26BD0">
                            <w:pPr>
                              <w:jc w:val="center"/>
                              <w:rPr>
                                <w:i/>
                                <w:iCs/>
                                <w:lang w:val="es-SV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>Mensaje del cliente a la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2CF89" id="Speech Bubble: Rectangle 46" o:spid="_x0000_s1053" type="#_x0000_t61" style="position:absolute;margin-left:325.2pt;margin-top:156pt;width:108.75pt;height:39.7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" adj="-13363,51198" fillcolor="#4472c4 [3204]" strokecolor="#1f3763 [1604]" strokeweight="1pt">
                <v:textbox>
                  <w:txbxContent>
                    <w:p w14:paraId="1F39FF7E" w14:textId="3FA4BBE1" w:rsidR="00E26BD0" w:rsidRPr="00E04615" w:rsidRDefault="00E26BD0" w:rsidP="00E26BD0">
                      <w:pPr>
                        <w:jc w:val="center"/>
                        <w:rPr>
                          <w:i/>
                          <w:iCs/>
                          <w:lang w:val="es-SV"/>
                        </w:rPr>
                      </w:pPr>
                      <w:r>
                        <w:rPr>
                          <w:i/>
                          <w:iCs/>
                          <w:lang w:val="es-SV"/>
                        </w:rPr>
                        <w:t>Mensaje del cliente a la empresa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0632CCF" wp14:editId="74752E16">
                <wp:simplePos x="0" y="0"/>
                <wp:positionH relativeFrom="margin">
                  <wp:posOffset>2825115</wp:posOffset>
                </wp:positionH>
                <wp:positionV relativeFrom="paragraph">
                  <wp:posOffset>1371600</wp:posOffset>
                </wp:positionV>
                <wp:extent cx="1381125" cy="504825"/>
                <wp:effectExtent l="895350" t="0" r="28575" b="28575"/>
                <wp:wrapNone/>
                <wp:docPr id="45" name="Speech Bubble: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04825"/>
                        </a:xfrm>
                        <a:prstGeom prst="wedgeRectCallout">
                          <a:avLst>
                            <a:gd name="adj1" fmla="val -111178"/>
                            <a:gd name="adj2" fmla="val 4551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79DB88" w14:textId="1DD634CC" w:rsidR="00E26BD0" w:rsidRPr="00E04615" w:rsidRDefault="00E26BD0" w:rsidP="00E26BD0">
                            <w:pPr>
                              <w:jc w:val="center"/>
                              <w:rPr>
                                <w:i/>
                                <w:iCs/>
                                <w:lang w:val="es-SV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>Asunto del correo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32CCF" id="Speech Bubble: Rectangle 45" o:spid="_x0000_s1054" type="#_x0000_t61" style="position:absolute;margin-left:222.45pt;margin-top:108pt;width:108.75pt;height:39.7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" adj="-13214,20632" fillcolor="#4472c4 [3204]" strokecolor="#1f3763 [1604]" strokeweight="1pt">
                <v:textbox>
                  <w:txbxContent>
                    <w:p w14:paraId="2579DB88" w14:textId="1DD634CC" w:rsidR="00E26BD0" w:rsidRPr="00E04615" w:rsidRDefault="00E26BD0" w:rsidP="00E26BD0">
                      <w:pPr>
                        <w:jc w:val="center"/>
                        <w:rPr>
                          <w:i/>
                          <w:iCs/>
                          <w:lang w:val="es-SV"/>
                        </w:rPr>
                      </w:pPr>
                      <w:r>
                        <w:rPr>
                          <w:i/>
                          <w:iCs/>
                          <w:lang w:val="es-SV"/>
                        </w:rPr>
                        <w:t>Asunto del correo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F9730A2" wp14:editId="42854F82">
                <wp:simplePos x="0" y="0"/>
                <wp:positionH relativeFrom="margin">
                  <wp:posOffset>2720340</wp:posOffset>
                </wp:positionH>
                <wp:positionV relativeFrom="paragraph">
                  <wp:posOffset>723900</wp:posOffset>
                </wp:positionV>
                <wp:extent cx="1381125" cy="504825"/>
                <wp:effectExtent l="857250" t="0" r="28575" b="295275"/>
                <wp:wrapNone/>
                <wp:docPr id="44" name="Speech Bubble: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04825"/>
                        </a:xfrm>
                        <a:prstGeom prst="wedgeRectCallout">
                          <a:avLst>
                            <a:gd name="adj1" fmla="val -108419"/>
                            <a:gd name="adj2" fmla="val 9457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78D9CB" w14:textId="1CCC918B" w:rsidR="00E26BD0" w:rsidRPr="00E04615" w:rsidRDefault="00E26BD0" w:rsidP="00E26BD0">
                            <w:pPr>
                              <w:jc w:val="center"/>
                              <w:rPr>
                                <w:i/>
                                <w:iCs/>
                                <w:lang w:val="es-SV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>Correo electrónico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730A2" id="Speech Bubble: Rectangle 44" o:spid="_x0000_s1055" type="#_x0000_t61" style="position:absolute;margin-left:214.2pt;margin-top:57pt;width:108.75pt;height:39.7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" adj="-12619,31228" fillcolor="#4472c4 [3204]" strokecolor="#1f3763 [1604]" strokeweight="1pt">
                <v:textbox>
                  <w:txbxContent>
                    <w:p w14:paraId="0978D9CB" w14:textId="1CCC918B" w:rsidR="00E26BD0" w:rsidRPr="00E04615" w:rsidRDefault="00E26BD0" w:rsidP="00E26BD0">
                      <w:pPr>
                        <w:jc w:val="center"/>
                        <w:rPr>
                          <w:i/>
                          <w:iCs/>
                          <w:lang w:val="es-SV"/>
                        </w:rPr>
                      </w:pPr>
                      <w:r>
                        <w:rPr>
                          <w:i/>
                          <w:iCs/>
                          <w:lang w:val="es-SV"/>
                        </w:rPr>
                        <w:t>Correo electrónico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26BD0">
        <w:rPr>
          <w:noProof/>
          <w:lang w:val="es-SV"/>
        </w:rPr>
        <w:drawing>
          <wp:inline distT="0" distB="0" distL="0" distR="0" wp14:anchorId="6A478BCF" wp14:editId="6846A2CF">
            <wp:extent cx="5612130" cy="4230370"/>
            <wp:effectExtent l="76200" t="76200" r="140970" b="132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0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DDEB00" w14:textId="488D36E4" w:rsidR="008D6E84" w:rsidRPr="008D6E84" w:rsidRDefault="008D6E84" w:rsidP="008D6E84">
      <w:pPr>
        <w:rPr>
          <w:lang w:val="es-SV"/>
        </w:rPr>
      </w:pPr>
    </w:p>
    <w:p w14:paraId="6C7FA523" w14:textId="77EF2786" w:rsidR="008D6E84" w:rsidRDefault="008D6E84" w:rsidP="008D6E84">
      <w:pPr>
        <w:rPr>
          <w:lang w:val="es-SV"/>
        </w:rPr>
      </w:pPr>
    </w:p>
    <w:p w14:paraId="2CCC2A9B" w14:textId="2F8B3794" w:rsidR="008D6E84" w:rsidRDefault="008D6E84" w:rsidP="008D6E84">
      <w:pPr>
        <w:rPr>
          <w:lang w:val="es-SV"/>
        </w:rPr>
      </w:pPr>
    </w:p>
    <w:p w14:paraId="0ADFF63F" w14:textId="4CF67B52" w:rsidR="008D6E84" w:rsidRDefault="008D6E84" w:rsidP="008D6E84">
      <w:pPr>
        <w:rPr>
          <w:lang w:val="es-SV"/>
        </w:rPr>
      </w:pPr>
    </w:p>
    <w:p w14:paraId="26E5C79E" w14:textId="5827AF2B" w:rsidR="008D6E84" w:rsidRDefault="008D6E84" w:rsidP="008D6E84">
      <w:pPr>
        <w:rPr>
          <w:lang w:val="es-SV"/>
        </w:rPr>
      </w:pPr>
    </w:p>
    <w:p w14:paraId="0577FC5C" w14:textId="671912F0" w:rsidR="008D6E84" w:rsidRDefault="008D6E84" w:rsidP="008D6E84">
      <w:pPr>
        <w:rPr>
          <w:lang w:val="es-SV"/>
        </w:rPr>
      </w:pPr>
    </w:p>
    <w:p w14:paraId="47F85FE6" w14:textId="1E83C4D0" w:rsidR="008D6E84" w:rsidRDefault="008D6E84" w:rsidP="008D6E84">
      <w:pPr>
        <w:rPr>
          <w:lang w:val="es-SV"/>
        </w:rPr>
      </w:pPr>
    </w:p>
    <w:p w14:paraId="40221343" w14:textId="7649D7EA" w:rsidR="008D6E84" w:rsidRDefault="008D6E84" w:rsidP="008D6E84">
      <w:pPr>
        <w:rPr>
          <w:lang w:val="es-SV"/>
        </w:rPr>
      </w:pPr>
    </w:p>
    <w:p w14:paraId="09ED1F67" w14:textId="68DA5B67" w:rsidR="008D6E84" w:rsidRDefault="008D6E84" w:rsidP="008D6E84">
      <w:pPr>
        <w:rPr>
          <w:lang w:val="es-SV"/>
        </w:rPr>
      </w:pPr>
    </w:p>
    <w:p w14:paraId="1BF165F9" w14:textId="36B5E76A" w:rsidR="008D6E84" w:rsidRDefault="008D6E84" w:rsidP="008D6E84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D62B0F2" wp14:editId="339E6EA7">
                <wp:simplePos x="0" y="0"/>
                <wp:positionH relativeFrom="margin">
                  <wp:posOffset>3057525</wp:posOffset>
                </wp:positionH>
                <wp:positionV relativeFrom="paragraph">
                  <wp:posOffset>331470</wp:posOffset>
                </wp:positionV>
                <wp:extent cx="1381125" cy="504825"/>
                <wp:effectExtent l="914400" t="0" r="28575" b="771525"/>
                <wp:wrapNone/>
                <wp:docPr id="49" name="Speech Bubble: 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04825"/>
                        </a:xfrm>
                        <a:prstGeom prst="wedgeRectCallout">
                          <a:avLst>
                            <a:gd name="adj1" fmla="val -111868"/>
                            <a:gd name="adj2" fmla="val 18702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466A3A" w14:textId="3056653D" w:rsidR="008D6E84" w:rsidRPr="00E04615" w:rsidRDefault="008D6E84" w:rsidP="008D6E84">
                            <w:pPr>
                              <w:jc w:val="center"/>
                              <w:rPr>
                                <w:i/>
                                <w:iCs/>
                                <w:lang w:val="es-SV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>Horarios de atención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2B0F2" id="Speech Bubble: Rectangle 49" o:spid="_x0000_s1056" type="#_x0000_t61" style="position:absolute;left:0;text-align:left;margin-left:240.75pt;margin-top:26.1pt;width:108.75pt;height:39.7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" adj="-13363,51198" fillcolor="#4472c4 [3204]" strokecolor="#1f3763 [1604]" strokeweight="1pt">
                <v:textbox>
                  <w:txbxContent>
                    <w:p w14:paraId="0D466A3A" w14:textId="3056653D" w:rsidR="008D6E84" w:rsidRPr="00E04615" w:rsidRDefault="008D6E84" w:rsidP="008D6E84">
                      <w:pPr>
                        <w:jc w:val="center"/>
                        <w:rPr>
                          <w:i/>
                          <w:iCs/>
                          <w:lang w:val="es-SV"/>
                        </w:rPr>
                      </w:pPr>
                      <w:r>
                        <w:rPr>
                          <w:i/>
                          <w:iCs/>
                          <w:lang w:val="es-SV"/>
                        </w:rPr>
                        <w:t>Horarios de atención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D6E84">
        <w:rPr>
          <w:rFonts w:ascii="Arial" w:hAnsi="Arial" w:cs="Arial"/>
          <w:sz w:val="24"/>
          <w:szCs w:val="24"/>
          <w:lang w:val="es-SV"/>
        </w:rPr>
        <w:t>También el usuario puede consultarnos por los horarios de atención y la ubicación de la sucursal</w:t>
      </w:r>
    </w:p>
    <w:p w14:paraId="399AF8D9" w14:textId="358D398E" w:rsidR="008D6E84" w:rsidRDefault="008D6E84" w:rsidP="008D6E84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</w:p>
    <w:p w14:paraId="5B2358A3" w14:textId="40374439" w:rsidR="008D6E84" w:rsidRPr="008D6E84" w:rsidRDefault="008D6E84" w:rsidP="008D6E84">
      <w:pPr>
        <w:spacing w:line="360" w:lineRule="auto"/>
        <w:jc w:val="both"/>
        <w:rPr>
          <w:rFonts w:ascii="Arial" w:hAnsi="Arial" w:cs="Arial"/>
          <w:sz w:val="24"/>
          <w:szCs w:val="24"/>
          <w:lang w:val="es-SV"/>
        </w:rPr>
      </w:pP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341200A" wp14:editId="2FDDE88C">
                <wp:simplePos x="0" y="0"/>
                <wp:positionH relativeFrom="margin">
                  <wp:posOffset>2548890</wp:posOffset>
                </wp:positionH>
                <wp:positionV relativeFrom="paragraph">
                  <wp:posOffset>1927860</wp:posOffset>
                </wp:positionV>
                <wp:extent cx="1381125" cy="504825"/>
                <wp:effectExtent l="2038350" t="0" r="28575" b="123825"/>
                <wp:wrapNone/>
                <wp:docPr id="51" name="Speech Bubble: 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04825"/>
                        </a:xfrm>
                        <a:prstGeom prst="wedgeRectCallout">
                          <a:avLst>
                            <a:gd name="adj1" fmla="val -193247"/>
                            <a:gd name="adj2" fmla="val 6627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E29DD7" w14:textId="1997492D" w:rsidR="008D6E84" w:rsidRPr="00E04615" w:rsidRDefault="008D6E84" w:rsidP="008D6E84">
                            <w:pPr>
                              <w:jc w:val="center"/>
                              <w:rPr>
                                <w:i/>
                                <w:iCs/>
                                <w:lang w:val="es-SV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>Redes sociales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1200A" id="Speech Bubble: Rectangle 51" o:spid="_x0000_s1057" type="#_x0000_t61" style="position:absolute;left:0;text-align:left;margin-left:200.7pt;margin-top:151.8pt;width:108.75pt;height:39.7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" adj="-30941,25115" fillcolor="#4472c4 [3204]" strokecolor="#1f3763 [1604]" strokeweight="1pt">
                <v:textbox>
                  <w:txbxContent>
                    <w:p w14:paraId="62E29DD7" w14:textId="1997492D" w:rsidR="008D6E84" w:rsidRPr="00E04615" w:rsidRDefault="008D6E84" w:rsidP="008D6E84">
                      <w:pPr>
                        <w:jc w:val="center"/>
                        <w:rPr>
                          <w:i/>
                          <w:iCs/>
                          <w:lang w:val="es-SV"/>
                        </w:rPr>
                      </w:pPr>
                      <w:r>
                        <w:rPr>
                          <w:i/>
                          <w:iCs/>
                          <w:lang w:val="es-SV"/>
                        </w:rPr>
                        <w:t>Redes sociales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3EFBED8" wp14:editId="64DA2383">
                <wp:simplePos x="0" y="0"/>
                <wp:positionH relativeFrom="margin">
                  <wp:posOffset>2720340</wp:posOffset>
                </wp:positionH>
                <wp:positionV relativeFrom="paragraph">
                  <wp:posOffset>375285</wp:posOffset>
                </wp:positionV>
                <wp:extent cx="1381125" cy="504825"/>
                <wp:effectExtent l="914400" t="0" r="28575" b="771525"/>
                <wp:wrapNone/>
                <wp:docPr id="50" name="Speech Bubble: 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04825"/>
                        </a:xfrm>
                        <a:prstGeom prst="wedgeRectCallout">
                          <a:avLst>
                            <a:gd name="adj1" fmla="val -111868"/>
                            <a:gd name="adj2" fmla="val 18702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C21ADD" w14:textId="17BD7FA4" w:rsidR="008D6E84" w:rsidRPr="00E04615" w:rsidRDefault="008D6E84" w:rsidP="008D6E84">
                            <w:pPr>
                              <w:jc w:val="center"/>
                              <w:rPr>
                                <w:i/>
                                <w:iCs/>
                                <w:lang w:val="es-SV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s-SV"/>
                              </w:rPr>
                              <w:t>Ubicación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FBED8" id="Speech Bubble: Rectangle 50" o:spid="_x0000_s1058" type="#_x0000_t61" style="position:absolute;left:0;text-align:left;margin-left:214.2pt;margin-top:29.55pt;width:108.75pt;height:39.7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" adj="-13363,51198" fillcolor="#4472c4 [3204]" strokecolor="#1f3763 [1604]" strokeweight="1pt">
                <v:textbox>
                  <w:txbxContent>
                    <w:p w14:paraId="44C21ADD" w14:textId="17BD7FA4" w:rsidR="008D6E84" w:rsidRPr="00E04615" w:rsidRDefault="008D6E84" w:rsidP="008D6E84">
                      <w:pPr>
                        <w:jc w:val="center"/>
                        <w:rPr>
                          <w:i/>
                          <w:iCs/>
                          <w:lang w:val="es-SV"/>
                        </w:rPr>
                      </w:pPr>
                      <w:r>
                        <w:rPr>
                          <w:i/>
                          <w:iCs/>
                          <w:lang w:val="es-SV"/>
                        </w:rPr>
                        <w:t>Ubicación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D6E84">
        <w:rPr>
          <w:rFonts w:ascii="Arial" w:hAnsi="Arial" w:cs="Arial"/>
          <w:noProof/>
          <w:sz w:val="24"/>
          <w:szCs w:val="24"/>
          <w:lang w:val="es-SV"/>
        </w:rPr>
        <w:drawing>
          <wp:inline distT="0" distB="0" distL="0" distR="0" wp14:anchorId="5CEC29B7" wp14:editId="212AA17B">
            <wp:extent cx="5612130" cy="2613660"/>
            <wp:effectExtent l="76200" t="76200" r="140970" b="129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3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4167D8" w14:textId="77777777" w:rsidR="008D6E84" w:rsidRPr="008D6E84" w:rsidRDefault="008D6E84" w:rsidP="008D6E84">
      <w:pPr>
        <w:rPr>
          <w:lang w:val="es-SV"/>
        </w:rPr>
      </w:pPr>
    </w:p>
    <w:sectPr w:rsidR="008D6E84" w:rsidRPr="008D6E84" w:rsidSect="001B7781">
      <w:footerReference w:type="default" r:id="rId23"/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5363AD" w14:textId="77777777" w:rsidR="00646992" w:rsidRDefault="00646992" w:rsidP="00CE5910">
      <w:pPr>
        <w:spacing w:after="0" w:line="240" w:lineRule="auto"/>
      </w:pPr>
      <w:r>
        <w:separator/>
      </w:r>
    </w:p>
  </w:endnote>
  <w:endnote w:type="continuationSeparator" w:id="0">
    <w:p w14:paraId="016FC0C0" w14:textId="77777777" w:rsidR="00646992" w:rsidRDefault="00646992" w:rsidP="00CE59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62481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2BBEF3" w14:textId="5F7205DB" w:rsidR="00CE5910" w:rsidRDefault="00CE591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EB1F2F" w14:textId="77777777" w:rsidR="00CE5910" w:rsidRDefault="00CE59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A61916" w14:textId="77777777" w:rsidR="00646992" w:rsidRDefault="00646992" w:rsidP="00CE5910">
      <w:pPr>
        <w:spacing w:after="0" w:line="240" w:lineRule="auto"/>
      </w:pPr>
      <w:r>
        <w:separator/>
      </w:r>
    </w:p>
  </w:footnote>
  <w:footnote w:type="continuationSeparator" w:id="0">
    <w:p w14:paraId="381092EE" w14:textId="77777777" w:rsidR="00646992" w:rsidRDefault="00646992" w:rsidP="00CE59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DB50BD"/>
    <w:multiLevelType w:val="hybridMultilevel"/>
    <w:tmpl w:val="33349A62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80581A"/>
    <w:multiLevelType w:val="hybridMultilevel"/>
    <w:tmpl w:val="5276059E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C74"/>
    <w:rsid w:val="000C4B23"/>
    <w:rsid w:val="001B7781"/>
    <w:rsid w:val="001E2C54"/>
    <w:rsid w:val="00242444"/>
    <w:rsid w:val="002E77E1"/>
    <w:rsid w:val="00456633"/>
    <w:rsid w:val="00531D20"/>
    <w:rsid w:val="00646992"/>
    <w:rsid w:val="0069753B"/>
    <w:rsid w:val="00737077"/>
    <w:rsid w:val="008D6E84"/>
    <w:rsid w:val="00BF4866"/>
    <w:rsid w:val="00CA6C74"/>
    <w:rsid w:val="00CE5910"/>
    <w:rsid w:val="00E04615"/>
    <w:rsid w:val="00E222CB"/>
    <w:rsid w:val="00E25191"/>
    <w:rsid w:val="00E26BD0"/>
    <w:rsid w:val="00F037A9"/>
    <w:rsid w:val="00F32F05"/>
    <w:rsid w:val="00F96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B526EA2"/>
  <w15:chartTrackingRefBased/>
  <w15:docId w15:val="{E7622505-86AF-4D14-8DED-C4775E439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7A9"/>
    <w:rPr>
      <w:lang w:val="es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2C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2C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US"/>
    </w:rPr>
  </w:style>
  <w:style w:type="character" w:styleId="Hyperlink">
    <w:name w:val="Hyperlink"/>
    <w:basedOn w:val="DefaultParagraphFont"/>
    <w:uiPriority w:val="99"/>
    <w:unhideWhenUsed/>
    <w:rsid w:val="00E2519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2519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E591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E5910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CE59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5910"/>
    <w:rPr>
      <w:lang w:val="es-US"/>
    </w:rPr>
  </w:style>
  <w:style w:type="paragraph" w:styleId="Footer">
    <w:name w:val="footer"/>
    <w:basedOn w:val="Normal"/>
    <w:link w:val="FooterChar"/>
    <w:uiPriority w:val="99"/>
    <w:unhideWhenUsed/>
    <w:rsid w:val="00CE59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910"/>
    <w:rPr>
      <w:lang w:val="es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reativecommons.org/licenses/by-nd/4.0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creativecommons.org/licenses/by-nd/4.0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6AA93A-7065-49ED-A881-77B2A6C95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14</Pages>
  <Words>492</Words>
  <Characters>2707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Ernesto Escobar Vaquerano</dc:creator>
  <cp:keywords/>
  <dc:description/>
  <cp:lastModifiedBy>Mario Ernesto Escobar Vaquerano</cp:lastModifiedBy>
  <cp:revision>4</cp:revision>
  <dcterms:created xsi:type="dcterms:W3CDTF">2021-11-22T17:08:00Z</dcterms:created>
  <dcterms:modified xsi:type="dcterms:W3CDTF">2021-11-22T22:20:00Z</dcterms:modified>
</cp:coreProperties>
</file>